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single" w:sz="24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36"/>
      </w:tblGrid>
      <w:tr w:rsidR="00CB60F5" w:rsidRPr="00CB60F5" w14:paraId="2644D65F" w14:textId="77777777" w:rsidTr="00CB60F5">
        <w:tc>
          <w:tcPr>
            <w:tcW w:w="8136" w:type="dxa"/>
            <w:shd w:val="clear" w:color="auto" w:fill="auto"/>
          </w:tcPr>
          <w:p w14:paraId="6371F805" w14:textId="78A926E4" w:rsidR="00EA3D25" w:rsidRPr="002F483A" w:rsidRDefault="00EA3D25" w:rsidP="007B16F1">
            <w:pPr>
              <w:widowControl w:val="0"/>
              <w:autoSpaceDE w:val="0"/>
              <w:autoSpaceDN w:val="0"/>
              <w:adjustRightInd w:val="0"/>
              <w:spacing w:before="280" w:after="280" w:line="226" w:lineRule="auto"/>
              <w:jc w:val="center"/>
              <w:rPr>
                <w:b/>
                <w:bCs/>
                <w:kern w:val="34"/>
                <w:sz w:val="34"/>
                <w:szCs w:val="34"/>
              </w:rPr>
            </w:pPr>
            <w:r w:rsidRPr="002F483A">
              <w:rPr>
                <w:b/>
                <w:bCs/>
                <w:kern w:val="34"/>
                <w:sz w:val="34"/>
                <w:szCs w:val="34"/>
              </w:rPr>
              <w:t>COGS 260</w:t>
            </w:r>
            <w:r w:rsidR="00877AFC" w:rsidRPr="002F483A">
              <w:rPr>
                <w:b/>
                <w:bCs/>
                <w:kern w:val="34"/>
                <w:sz w:val="34"/>
                <w:szCs w:val="34"/>
              </w:rPr>
              <w:t xml:space="preserve">: </w:t>
            </w:r>
            <w:r w:rsidRPr="002F483A">
              <w:rPr>
                <w:b/>
                <w:bCs/>
                <w:kern w:val="34"/>
                <w:sz w:val="34"/>
                <w:szCs w:val="34"/>
              </w:rPr>
              <w:t xml:space="preserve">Assignment </w:t>
            </w:r>
            <w:r w:rsidR="00BC32AF">
              <w:rPr>
                <w:b/>
                <w:bCs/>
                <w:kern w:val="34"/>
                <w:sz w:val="34"/>
                <w:szCs w:val="34"/>
              </w:rPr>
              <w:t>3</w:t>
            </w:r>
          </w:p>
        </w:tc>
      </w:tr>
    </w:tbl>
    <w:p w14:paraId="1D14002D" w14:textId="77777777" w:rsidR="00CB60F5" w:rsidRDefault="00CB60F5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both"/>
        <w:rPr>
          <w:b/>
          <w:bCs/>
          <w:spacing w:val="5"/>
          <w:kern w:val="1"/>
        </w:rPr>
      </w:pPr>
    </w:p>
    <w:p w14:paraId="01F125CE" w14:textId="77777777" w:rsidR="00CB60F5" w:rsidRDefault="00CB60F5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both"/>
        <w:rPr>
          <w:b/>
          <w:bCs/>
          <w:spacing w:val="5"/>
          <w:kern w:val="1"/>
        </w:rPr>
      </w:pPr>
    </w:p>
    <w:p w14:paraId="71E005F5" w14:textId="3054D7D3" w:rsidR="002D0824" w:rsidRDefault="00C47351" w:rsidP="00EA3D25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center"/>
        <w:rPr>
          <w:b/>
          <w:bCs/>
          <w:spacing w:val="5"/>
          <w:kern w:val="1"/>
        </w:rPr>
      </w:pPr>
      <w:proofErr w:type="spellStart"/>
      <w:r>
        <w:rPr>
          <w:b/>
          <w:bCs/>
          <w:spacing w:val="5"/>
          <w:kern w:val="1"/>
        </w:rPr>
        <w:t>Apoorve</w:t>
      </w:r>
      <w:proofErr w:type="spellEnd"/>
      <w:r>
        <w:rPr>
          <w:b/>
          <w:bCs/>
          <w:spacing w:val="5"/>
          <w:kern w:val="1"/>
        </w:rPr>
        <w:t xml:space="preserve"> Dave</w:t>
      </w:r>
    </w:p>
    <w:p w14:paraId="4FAA2ACA" w14:textId="0E336B34" w:rsidR="00877AFC" w:rsidRDefault="00877AFC" w:rsidP="00EA3D25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center"/>
        <w:rPr>
          <w:b/>
          <w:bCs/>
          <w:spacing w:val="5"/>
          <w:kern w:val="1"/>
        </w:rPr>
      </w:pPr>
      <w:r>
        <w:rPr>
          <w:b/>
          <w:bCs/>
          <w:spacing w:val="5"/>
          <w:kern w:val="1"/>
        </w:rPr>
        <w:t>A53</w:t>
      </w:r>
      <w:r w:rsidR="00C47351">
        <w:rPr>
          <w:b/>
          <w:bCs/>
          <w:spacing w:val="5"/>
          <w:kern w:val="1"/>
        </w:rPr>
        <w:t>103070</w:t>
      </w:r>
    </w:p>
    <w:p w14:paraId="42738BEC" w14:textId="4C5A0D4A" w:rsidR="00877AFC" w:rsidRDefault="00C47351" w:rsidP="00EA3D25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center"/>
        <w:rPr>
          <w:b/>
          <w:bCs/>
          <w:spacing w:val="5"/>
          <w:kern w:val="1"/>
        </w:rPr>
      </w:pPr>
      <w:r>
        <w:rPr>
          <w:b/>
          <w:bCs/>
          <w:spacing w:val="5"/>
          <w:kern w:val="1"/>
        </w:rPr>
        <w:t>a1dave</w:t>
      </w:r>
      <w:r w:rsidR="00877AFC">
        <w:rPr>
          <w:b/>
          <w:bCs/>
          <w:spacing w:val="5"/>
          <w:kern w:val="1"/>
        </w:rPr>
        <w:t>@ucsd.edu</w:t>
      </w:r>
    </w:p>
    <w:p w14:paraId="257F86D5" w14:textId="2DA370EC" w:rsidR="002D0824" w:rsidRDefault="002D0824" w:rsidP="00EA3D25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both"/>
        <w:rPr>
          <w:spacing w:val="5"/>
          <w:kern w:val="1"/>
        </w:rPr>
      </w:pPr>
      <w:r>
        <w:rPr>
          <w:spacing w:val="5"/>
          <w:kern w:val="1"/>
        </w:rPr>
        <w:tab/>
      </w:r>
      <w:r>
        <w:rPr>
          <w:spacing w:val="5"/>
          <w:kern w:val="1"/>
        </w:rPr>
        <w:tab/>
      </w:r>
    </w:p>
    <w:p w14:paraId="28646C07" w14:textId="77777777" w:rsidR="002D0824" w:rsidRDefault="002D0824">
      <w:pPr>
        <w:widowControl w:val="0"/>
        <w:autoSpaceDE w:val="0"/>
        <w:autoSpaceDN w:val="0"/>
        <w:adjustRightInd w:val="0"/>
        <w:spacing w:before="540" w:after="140" w:line="226" w:lineRule="auto"/>
        <w:jc w:val="center"/>
        <w:rPr>
          <w:b/>
          <w:bCs/>
          <w:spacing w:val="6"/>
          <w:kern w:val="1"/>
          <w:sz w:val="24"/>
          <w:szCs w:val="24"/>
        </w:rPr>
      </w:pPr>
      <w:r>
        <w:rPr>
          <w:b/>
          <w:bCs/>
          <w:spacing w:val="6"/>
          <w:kern w:val="1"/>
          <w:sz w:val="24"/>
          <w:szCs w:val="24"/>
        </w:rPr>
        <w:t>Abstract</w:t>
      </w:r>
    </w:p>
    <w:p w14:paraId="2F91096F" w14:textId="10AAFED8" w:rsidR="002D0824" w:rsidRDefault="00C47351">
      <w:pPr>
        <w:widowControl w:val="0"/>
        <w:autoSpaceDE w:val="0"/>
        <w:autoSpaceDN w:val="0"/>
        <w:adjustRightInd w:val="0"/>
        <w:spacing w:before="120" w:after="100" w:line="226" w:lineRule="auto"/>
        <w:ind w:left="720" w:right="720"/>
        <w:jc w:val="both"/>
        <w:rPr>
          <w:spacing w:val="5"/>
          <w:kern w:val="1"/>
        </w:rPr>
      </w:pPr>
      <w:r>
        <w:rPr>
          <w:spacing w:val="5"/>
          <w:kern w:val="1"/>
        </w:rPr>
        <w:t xml:space="preserve">A report on </w:t>
      </w:r>
      <w:proofErr w:type="gramStart"/>
      <w:r>
        <w:rPr>
          <w:spacing w:val="5"/>
          <w:kern w:val="1"/>
        </w:rPr>
        <w:t xml:space="preserve">Homework </w:t>
      </w:r>
      <w:r w:rsidR="00BC32AF">
        <w:rPr>
          <w:spacing w:val="5"/>
          <w:kern w:val="1"/>
        </w:rPr>
        <w:t xml:space="preserve"> </w:t>
      </w:r>
      <w:r>
        <w:rPr>
          <w:spacing w:val="5"/>
          <w:kern w:val="1"/>
        </w:rPr>
        <w:t>3</w:t>
      </w:r>
      <w:proofErr w:type="gramEnd"/>
      <w:r>
        <w:rPr>
          <w:spacing w:val="5"/>
          <w:kern w:val="1"/>
        </w:rPr>
        <w:t xml:space="preserve"> of COGS Image Recognition Assignment.</w:t>
      </w:r>
    </w:p>
    <w:p w14:paraId="6A23A656" w14:textId="77777777" w:rsidR="002D0824" w:rsidRDefault="002D0824">
      <w:pPr>
        <w:widowControl w:val="0"/>
        <w:autoSpaceDE w:val="0"/>
        <w:autoSpaceDN w:val="0"/>
        <w:adjustRightInd w:val="0"/>
        <w:spacing w:before="120" w:after="100" w:line="226" w:lineRule="auto"/>
        <w:ind w:left="720" w:right="720"/>
        <w:jc w:val="both"/>
        <w:rPr>
          <w:spacing w:val="5"/>
          <w:kern w:val="1"/>
        </w:rPr>
      </w:pPr>
    </w:p>
    <w:p w14:paraId="74B1283A" w14:textId="271EEC4F" w:rsidR="002D0824" w:rsidRDefault="002D0824">
      <w:pPr>
        <w:widowControl w:val="0"/>
        <w:autoSpaceDE w:val="0"/>
        <w:autoSpaceDN w:val="0"/>
        <w:adjustRightInd w:val="0"/>
        <w:rPr>
          <w:b/>
          <w:bCs/>
          <w:kern w:val="2"/>
          <w:sz w:val="24"/>
          <w:szCs w:val="24"/>
        </w:rPr>
      </w:pPr>
      <w:r w:rsidRPr="00D226BE">
        <w:rPr>
          <w:b/>
          <w:bCs/>
          <w:kern w:val="2"/>
          <w:sz w:val="24"/>
          <w:szCs w:val="24"/>
        </w:rPr>
        <w:t>1</w:t>
      </w:r>
      <w:r w:rsidRPr="00D226BE">
        <w:rPr>
          <w:b/>
          <w:bCs/>
          <w:kern w:val="2"/>
          <w:sz w:val="24"/>
          <w:szCs w:val="24"/>
        </w:rPr>
        <w:tab/>
      </w:r>
      <w:r w:rsidR="00BC32AF">
        <w:rPr>
          <w:b/>
          <w:bCs/>
          <w:kern w:val="2"/>
          <w:sz w:val="24"/>
          <w:szCs w:val="24"/>
        </w:rPr>
        <w:t>Perceptron Learning</w:t>
      </w:r>
    </w:p>
    <w:p w14:paraId="27B9401E" w14:textId="77777777" w:rsidR="003D3193" w:rsidRPr="00D226BE" w:rsidRDefault="003D3193">
      <w:pPr>
        <w:widowControl w:val="0"/>
        <w:autoSpaceDE w:val="0"/>
        <w:autoSpaceDN w:val="0"/>
        <w:adjustRightInd w:val="0"/>
        <w:rPr>
          <w:kern w:val="2"/>
        </w:rPr>
      </w:pPr>
    </w:p>
    <w:p w14:paraId="4D5C9E41" w14:textId="1DB1DD93" w:rsidR="002D0824" w:rsidRDefault="00C47351" w:rsidP="003D3193">
      <w:pPr>
        <w:pStyle w:val="ListParagraph"/>
        <w:widowControl w:val="0"/>
        <w:numPr>
          <w:ilvl w:val="1"/>
          <w:numId w:val="13"/>
        </w:numPr>
        <w:autoSpaceDE w:val="0"/>
        <w:autoSpaceDN w:val="0"/>
        <w:adjustRightInd w:val="0"/>
        <w:rPr>
          <w:b/>
          <w:bCs/>
          <w:kern w:val="2"/>
        </w:rPr>
      </w:pPr>
      <w:r>
        <w:rPr>
          <w:b/>
          <w:bCs/>
          <w:kern w:val="2"/>
        </w:rPr>
        <w:t xml:space="preserve">Linear </w:t>
      </w:r>
      <w:proofErr w:type="spellStart"/>
      <w:r>
        <w:rPr>
          <w:b/>
          <w:bCs/>
          <w:kern w:val="2"/>
        </w:rPr>
        <w:t>Separability</w:t>
      </w:r>
      <w:proofErr w:type="spellEnd"/>
    </w:p>
    <w:p w14:paraId="025790FB" w14:textId="77777777" w:rsidR="00C47351" w:rsidRPr="00C47351" w:rsidRDefault="00C47351" w:rsidP="00C47351">
      <w:pPr>
        <w:widowControl w:val="0"/>
        <w:autoSpaceDE w:val="0"/>
        <w:autoSpaceDN w:val="0"/>
        <w:adjustRightInd w:val="0"/>
        <w:rPr>
          <w:b/>
          <w:bCs/>
          <w:kern w:val="2"/>
        </w:rPr>
      </w:pPr>
    </w:p>
    <w:p w14:paraId="06489A6A" w14:textId="1F6BB6FB" w:rsidR="00C47351" w:rsidRPr="00C47351" w:rsidRDefault="00C47351" w:rsidP="00C47351">
      <w:pPr>
        <w:widowControl w:val="0"/>
        <w:autoSpaceDE w:val="0"/>
        <w:autoSpaceDN w:val="0"/>
        <w:adjustRightInd w:val="0"/>
      </w:pPr>
      <w:r>
        <w:t>As seen from below plots, across all pairs of dimensions, the two classes are linearly separable.</w:t>
      </w:r>
    </w:p>
    <w:p w14:paraId="5D443BAA" w14:textId="77777777" w:rsidR="00C47351" w:rsidRDefault="00C47351" w:rsidP="00C47351">
      <w:pPr>
        <w:widowControl w:val="0"/>
        <w:autoSpaceDE w:val="0"/>
        <w:autoSpaceDN w:val="0"/>
        <w:adjustRightInd w:val="0"/>
        <w:rPr>
          <w:b/>
          <w:bCs/>
          <w:kern w:val="2"/>
        </w:rPr>
      </w:pPr>
    </w:p>
    <w:p w14:paraId="5EA4F65A" w14:textId="77777777" w:rsidR="00C47351" w:rsidRDefault="00C47351" w:rsidP="00C47351">
      <w:pPr>
        <w:keepNext/>
        <w:widowControl w:val="0"/>
        <w:autoSpaceDE w:val="0"/>
        <w:autoSpaceDN w:val="0"/>
        <w:adjustRightInd w:val="0"/>
      </w:pPr>
      <w:r>
        <w:rPr>
          <w:b/>
          <w:bCs/>
          <w:noProof/>
          <w:kern w:val="2"/>
        </w:rPr>
        <w:drawing>
          <wp:inline distT="0" distB="0" distL="0" distR="0" wp14:anchorId="0D8093E7" wp14:editId="3B515AAA">
            <wp:extent cx="5029200" cy="44049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1 pairpl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42AC" w14:textId="68FB6EA4" w:rsidR="004F245B" w:rsidRDefault="00C47351" w:rsidP="00C47351">
      <w:pPr>
        <w:pStyle w:val="Caption"/>
        <w:rPr>
          <w:i w:val="0"/>
        </w:rPr>
      </w:pPr>
      <w:r>
        <w:t xml:space="preserve">Figure </w:t>
      </w:r>
      <w:r w:rsidR="003550AB">
        <w:fldChar w:fldCharType="begin"/>
      </w:r>
      <w:r w:rsidR="003550AB">
        <w:instrText xml:space="preserve"> SEQ Figure \* ARABIC </w:instrText>
      </w:r>
      <w:r w:rsidR="003550AB">
        <w:fldChar w:fldCharType="separate"/>
      </w:r>
      <w:r>
        <w:rPr>
          <w:noProof/>
        </w:rPr>
        <w:t>1</w:t>
      </w:r>
      <w:r w:rsidR="003550AB">
        <w:rPr>
          <w:noProof/>
        </w:rPr>
        <w:fldChar w:fldCharType="end"/>
      </w:r>
      <w:r>
        <w:t xml:space="preserve">: </w:t>
      </w:r>
      <w:r w:rsidRPr="00C47351">
        <w:rPr>
          <w:i w:val="0"/>
        </w:rPr>
        <w:t xml:space="preserve">Linear </w:t>
      </w:r>
      <w:proofErr w:type="spellStart"/>
      <w:r w:rsidRPr="00C47351">
        <w:rPr>
          <w:i w:val="0"/>
        </w:rPr>
        <w:t>separability</w:t>
      </w:r>
      <w:proofErr w:type="spellEnd"/>
    </w:p>
    <w:p w14:paraId="10D06B5D" w14:textId="77777777" w:rsidR="00C47351" w:rsidRPr="00C47351" w:rsidRDefault="00C47351" w:rsidP="00C47351"/>
    <w:p w14:paraId="455669AC" w14:textId="04ECB62F" w:rsidR="004F245B" w:rsidRPr="00372034" w:rsidRDefault="00C47351" w:rsidP="00AB34AF">
      <w:pPr>
        <w:pStyle w:val="ListParagraph"/>
        <w:widowControl w:val="0"/>
        <w:numPr>
          <w:ilvl w:val="1"/>
          <w:numId w:val="13"/>
        </w:numPr>
        <w:autoSpaceDE w:val="0"/>
        <w:autoSpaceDN w:val="0"/>
        <w:adjustRightInd w:val="0"/>
        <w:rPr>
          <w:b/>
          <w:bCs/>
          <w:kern w:val="2"/>
        </w:rPr>
      </w:pPr>
      <w:r w:rsidRPr="00372034">
        <w:rPr>
          <w:b/>
          <w:bCs/>
          <w:kern w:val="2"/>
        </w:rPr>
        <w:lastRenderedPageBreak/>
        <w:t>Perceptron Learning</w:t>
      </w:r>
      <w:r w:rsidR="00781A99">
        <w:rPr>
          <w:b/>
          <w:bCs/>
          <w:kern w:val="2"/>
        </w:rPr>
        <w:t xml:space="preserve"> without Z-scoring</w:t>
      </w:r>
    </w:p>
    <w:p w14:paraId="3E2F6FD3" w14:textId="77777777" w:rsidR="00372034" w:rsidRDefault="00372034" w:rsidP="00C47351">
      <w:pPr>
        <w:widowControl w:val="0"/>
        <w:autoSpaceDE w:val="0"/>
        <w:autoSpaceDN w:val="0"/>
        <w:adjustRightInd w:val="0"/>
        <w:rPr>
          <w:bCs/>
          <w:kern w:val="2"/>
        </w:rPr>
      </w:pPr>
    </w:p>
    <w:p w14:paraId="3CE1CA71" w14:textId="57A469A1" w:rsidR="00372034" w:rsidRDefault="00372034" w:rsidP="00C47351">
      <w:pPr>
        <w:widowControl w:val="0"/>
        <w:autoSpaceDE w:val="0"/>
        <w:autoSpaceDN w:val="0"/>
        <w:adjustRightInd w:val="0"/>
        <w:rPr>
          <w:bCs/>
          <w:kern w:val="2"/>
        </w:rPr>
      </w:pPr>
      <w:r>
        <w:rPr>
          <w:bCs/>
          <w:kern w:val="2"/>
        </w:rPr>
        <w:t>Without Z-scoring the data, it takes slightly more time</w:t>
      </w:r>
      <w:r w:rsidR="003550AB">
        <w:rPr>
          <w:bCs/>
          <w:kern w:val="2"/>
        </w:rPr>
        <w:t xml:space="preserve">(3 </w:t>
      </w:r>
      <w:bookmarkStart w:id="0" w:name="_GoBack"/>
      <w:bookmarkEnd w:id="0"/>
      <w:r w:rsidR="003550AB">
        <w:rPr>
          <w:bCs/>
          <w:kern w:val="2"/>
        </w:rPr>
        <w:t xml:space="preserve">iterations </w:t>
      </w:r>
      <w:r w:rsidR="003550AB">
        <w:rPr>
          <w:bCs/>
          <w:kern w:val="2"/>
        </w:rPr>
        <w:t>over data set</w:t>
      </w:r>
      <w:r w:rsidR="003550AB">
        <w:rPr>
          <w:bCs/>
          <w:kern w:val="2"/>
        </w:rPr>
        <w:t>)</w:t>
      </w:r>
      <w:r>
        <w:rPr>
          <w:bCs/>
          <w:kern w:val="2"/>
        </w:rPr>
        <w:t xml:space="preserve"> for convergence. </w:t>
      </w:r>
    </w:p>
    <w:p w14:paraId="5B244633" w14:textId="3C80B039" w:rsidR="00372034" w:rsidRDefault="00372034" w:rsidP="00372034">
      <w:pPr>
        <w:spacing w:line="234" w:lineRule="atLeast"/>
        <w:rPr>
          <w:bCs/>
          <w:kern w:val="2"/>
        </w:rPr>
      </w:pPr>
      <w:r>
        <w:rPr>
          <w:bCs/>
          <w:kern w:val="2"/>
        </w:rPr>
        <w:t>L</w:t>
      </w:r>
      <w:r w:rsidR="00C47351">
        <w:rPr>
          <w:bCs/>
          <w:kern w:val="2"/>
        </w:rPr>
        <w:t xml:space="preserve">earning rate </w:t>
      </w:r>
      <m:oMath>
        <m:r>
          <w:rPr>
            <w:rFonts w:ascii="Cambria Math" w:hAnsi="Cambria Math"/>
            <w:kern w:val="2"/>
          </w:rPr>
          <m:t>α=0.02</m:t>
        </m:r>
      </m:oMath>
    </w:p>
    <w:p w14:paraId="21F5389E" w14:textId="2FF54590" w:rsidR="001F5AA2" w:rsidRDefault="00372034" w:rsidP="00372034">
      <w:pPr>
        <w:spacing w:line="234" w:lineRule="atLeast"/>
        <w:rPr>
          <w:bCs/>
          <w:kern w:val="2"/>
        </w:rPr>
      </w:pPr>
      <w:r>
        <w:rPr>
          <w:bCs/>
          <w:kern w:val="2"/>
        </w:rPr>
        <w:t>N</w:t>
      </w:r>
      <w:r w:rsidR="00C47351">
        <w:rPr>
          <w:bCs/>
          <w:kern w:val="2"/>
        </w:rPr>
        <w:t>umber of iterations</w:t>
      </w:r>
      <w:r>
        <w:rPr>
          <w:bCs/>
          <w:kern w:val="2"/>
        </w:rPr>
        <w:t xml:space="preserve"> = 3</w:t>
      </w:r>
    </w:p>
    <w:p w14:paraId="09C036A5" w14:textId="628BB86F" w:rsidR="00372034" w:rsidRDefault="00372034" w:rsidP="00372034">
      <w:pPr>
        <w:spacing w:line="234" w:lineRule="atLeast"/>
        <w:rPr>
          <w:bCs/>
          <w:kern w:val="2"/>
        </w:rPr>
      </w:pPr>
      <w:r>
        <w:rPr>
          <w:bCs/>
          <w:kern w:val="2"/>
        </w:rPr>
        <w:t>Accuracy on test set = 100%</w:t>
      </w:r>
    </w:p>
    <w:p w14:paraId="2DFD1E9A" w14:textId="77777777" w:rsidR="00372034" w:rsidRDefault="00372034" w:rsidP="00372034">
      <w:pPr>
        <w:spacing w:line="234" w:lineRule="atLeast"/>
        <w:rPr>
          <w:bCs/>
          <w:kern w:val="2"/>
        </w:rPr>
      </w:pPr>
    </w:p>
    <w:p w14:paraId="252F66E6" w14:textId="6B768DEB" w:rsidR="00372034" w:rsidRDefault="00372034" w:rsidP="00372034">
      <w:pPr>
        <w:pStyle w:val="ListParagraph"/>
        <w:widowControl w:val="0"/>
        <w:numPr>
          <w:ilvl w:val="1"/>
          <w:numId w:val="13"/>
        </w:numPr>
        <w:autoSpaceDE w:val="0"/>
        <w:autoSpaceDN w:val="0"/>
        <w:adjustRightInd w:val="0"/>
        <w:rPr>
          <w:b/>
          <w:bCs/>
          <w:kern w:val="2"/>
        </w:rPr>
      </w:pPr>
      <w:r w:rsidRPr="00372034">
        <w:rPr>
          <w:b/>
          <w:bCs/>
          <w:kern w:val="2"/>
        </w:rPr>
        <w:t>Perceptron Learning</w:t>
      </w:r>
      <w:r>
        <w:rPr>
          <w:b/>
          <w:bCs/>
          <w:kern w:val="2"/>
        </w:rPr>
        <w:t xml:space="preserve"> with Z-scoring</w:t>
      </w:r>
    </w:p>
    <w:p w14:paraId="6D8E98D3" w14:textId="77777777" w:rsidR="00372034" w:rsidRDefault="00372034" w:rsidP="00372034">
      <w:pPr>
        <w:widowControl w:val="0"/>
        <w:autoSpaceDE w:val="0"/>
        <w:autoSpaceDN w:val="0"/>
        <w:adjustRightInd w:val="0"/>
        <w:rPr>
          <w:b/>
          <w:bCs/>
          <w:kern w:val="2"/>
        </w:rPr>
      </w:pPr>
    </w:p>
    <w:p w14:paraId="17818E56" w14:textId="37BA0CDC" w:rsidR="00372034" w:rsidRPr="00372034" w:rsidRDefault="003550AB" w:rsidP="00372034">
      <w:pPr>
        <w:widowControl w:val="0"/>
        <w:autoSpaceDE w:val="0"/>
        <w:autoSpaceDN w:val="0"/>
        <w:adjustRightInd w:val="0"/>
        <w:rPr>
          <w:bCs/>
          <w:kern w:val="2"/>
        </w:rPr>
      </w:pPr>
      <w:r>
        <w:rPr>
          <w:bCs/>
          <w:kern w:val="2"/>
        </w:rPr>
        <w:t xml:space="preserve">Observation: </w:t>
      </w:r>
      <w:r w:rsidR="00372034">
        <w:rPr>
          <w:bCs/>
          <w:kern w:val="2"/>
        </w:rPr>
        <w:t xml:space="preserve">With Z-scoring, it takes just one iteration </w:t>
      </w:r>
      <w:r>
        <w:rPr>
          <w:bCs/>
          <w:kern w:val="2"/>
        </w:rPr>
        <w:t xml:space="preserve">over data set </w:t>
      </w:r>
      <w:r w:rsidR="00372034">
        <w:rPr>
          <w:bCs/>
          <w:kern w:val="2"/>
        </w:rPr>
        <w:t>to reach the 100% accuracy on test set.</w:t>
      </w:r>
    </w:p>
    <w:p w14:paraId="49C26526" w14:textId="77777777" w:rsidR="00372034" w:rsidRDefault="00372034" w:rsidP="00372034">
      <w:pPr>
        <w:spacing w:line="234" w:lineRule="atLeast"/>
        <w:rPr>
          <w:bCs/>
          <w:kern w:val="2"/>
        </w:rPr>
      </w:pPr>
      <w:r>
        <w:rPr>
          <w:bCs/>
          <w:kern w:val="2"/>
        </w:rPr>
        <w:t xml:space="preserve">Learning rate </w:t>
      </w:r>
      <m:oMath>
        <m:r>
          <w:rPr>
            <w:rFonts w:ascii="Cambria Math" w:hAnsi="Cambria Math"/>
            <w:kern w:val="2"/>
          </w:rPr>
          <m:t>α=0.02</m:t>
        </m:r>
      </m:oMath>
    </w:p>
    <w:p w14:paraId="41AF37B3" w14:textId="644CA583" w:rsidR="00372034" w:rsidRDefault="00372034" w:rsidP="00372034">
      <w:pPr>
        <w:spacing w:line="234" w:lineRule="atLeast"/>
        <w:rPr>
          <w:bCs/>
          <w:kern w:val="2"/>
        </w:rPr>
      </w:pPr>
      <w:r>
        <w:rPr>
          <w:bCs/>
          <w:kern w:val="2"/>
        </w:rPr>
        <w:t>Number of iterations = 1</w:t>
      </w:r>
    </w:p>
    <w:p w14:paraId="79F8A025" w14:textId="77777777" w:rsidR="00372034" w:rsidRDefault="00372034" w:rsidP="00372034">
      <w:pPr>
        <w:spacing w:line="234" w:lineRule="atLeast"/>
        <w:rPr>
          <w:bCs/>
          <w:kern w:val="2"/>
        </w:rPr>
      </w:pPr>
      <w:r>
        <w:rPr>
          <w:bCs/>
          <w:kern w:val="2"/>
        </w:rPr>
        <w:t>Accuracy on test set = 100%</w:t>
      </w:r>
    </w:p>
    <w:p w14:paraId="3F3A262F" w14:textId="77777777" w:rsidR="00372034" w:rsidRPr="00372034" w:rsidRDefault="00372034" w:rsidP="00372034">
      <w:pPr>
        <w:widowControl w:val="0"/>
        <w:autoSpaceDE w:val="0"/>
        <w:autoSpaceDN w:val="0"/>
        <w:adjustRightInd w:val="0"/>
        <w:rPr>
          <w:b/>
          <w:bCs/>
          <w:kern w:val="2"/>
        </w:rPr>
      </w:pPr>
    </w:p>
    <w:p w14:paraId="5995FFF4" w14:textId="77777777" w:rsidR="00372034" w:rsidRDefault="00372034" w:rsidP="00372034">
      <w:pPr>
        <w:spacing w:line="234" w:lineRule="atLeast"/>
        <w:rPr>
          <w:bCs/>
          <w:kern w:val="2"/>
        </w:rPr>
      </w:pPr>
    </w:p>
    <w:p w14:paraId="7295863C" w14:textId="77777777" w:rsidR="001D4C71" w:rsidRDefault="001D4C71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58872B95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549FDAC1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1397FFF9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4943AF79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44AFA1C1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20DD3910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61E2ED62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59B9A8E2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4290CF9A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48791731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687BA13E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69E5BDAF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2DAACD93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0C9D4291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080F7711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5457781A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3AA76EBD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445014B6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4F3771F8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1D1C077F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575842CA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70072D4D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5E61CEB8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69444A79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7BE9F7CB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59D41FE7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39D8D62E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4E9D86D1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0C49CD2E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06511B9B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709CBE21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4836FA5D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002F9DBA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3DC2972D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6D2E7270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29E919CA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6E8F31D2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06774485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288C6647" w14:textId="77777777" w:rsidR="004B45AE" w:rsidRDefault="004B45AE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467D4711" w14:textId="77777777" w:rsidR="00372034" w:rsidRDefault="00372034">
      <w:pPr>
        <w:widowControl w:val="0"/>
        <w:autoSpaceDE w:val="0"/>
        <w:autoSpaceDN w:val="0"/>
        <w:adjustRightInd w:val="0"/>
        <w:rPr>
          <w:bCs/>
          <w:kern w:val="20"/>
        </w:rPr>
      </w:pPr>
    </w:p>
    <w:p w14:paraId="29817277" w14:textId="1931C6BA" w:rsidR="00372034" w:rsidRDefault="00372034" w:rsidP="00372034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rPr>
          <w:b/>
          <w:bCs/>
          <w:kern w:val="2"/>
          <w:sz w:val="24"/>
          <w:szCs w:val="24"/>
        </w:rPr>
      </w:pPr>
      <w:r w:rsidRPr="00372034">
        <w:rPr>
          <w:b/>
          <w:bCs/>
          <w:kern w:val="2"/>
          <w:sz w:val="24"/>
          <w:szCs w:val="24"/>
        </w:rPr>
        <w:t>Feed Forward Neural Network</w:t>
      </w:r>
    </w:p>
    <w:p w14:paraId="70122C27" w14:textId="77777777" w:rsidR="00043914" w:rsidRPr="00043914" w:rsidRDefault="00043914" w:rsidP="00043914">
      <w:pPr>
        <w:widowControl w:val="0"/>
        <w:autoSpaceDE w:val="0"/>
        <w:autoSpaceDN w:val="0"/>
        <w:adjustRightInd w:val="0"/>
        <w:rPr>
          <w:b/>
          <w:bCs/>
          <w:kern w:val="2"/>
          <w:sz w:val="24"/>
          <w:szCs w:val="24"/>
        </w:rPr>
      </w:pPr>
    </w:p>
    <w:p w14:paraId="2F4C7D42" w14:textId="240967AF" w:rsidR="00CE257D" w:rsidRDefault="00043914" w:rsidP="00CF6CBA">
      <w:pPr>
        <w:pStyle w:val="ListParagraph"/>
        <w:widowControl w:val="0"/>
        <w:numPr>
          <w:ilvl w:val="1"/>
          <w:numId w:val="13"/>
        </w:numPr>
        <w:autoSpaceDE w:val="0"/>
        <w:autoSpaceDN w:val="0"/>
        <w:adjustRightInd w:val="0"/>
        <w:rPr>
          <w:b/>
          <w:bCs/>
          <w:kern w:val="2"/>
        </w:rPr>
      </w:pPr>
      <w:r w:rsidRPr="000226CF">
        <w:rPr>
          <w:b/>
          <w:bCs/>
          <w:kern w:val="2"/>
        </w:rPr>
        <w:t>N</w:t>
      </w:r>
      <w:r w:rsidR="008C70FA" w:rsidRPr="000226CF">
        <w:rPr>
          <w:b/>
          <w:bCs/>
          <w:kern w:val="2"/>
        </w:rPr>
        <w:t>N with 1 hidden laye</w:t>
      </w:r>
      <w:r w:rsidR="00CE257D" w:rsidRPr="000226CF">
        <w:rPr>
          <w:b/>
          <w:bCs/>
          <w:kern w:val="2"/>
        </w:rPr>
        <w:t>r</w:t>
      </w:r>
    </w:p>
    <w:p w14:paraId="17DB7A85" w14:textId="77777777" w:rsidR="000226CF" w:rsidRPr="000226CF" w:rsidRDefault="000226CF" w:rsidP="000226CF">
      <w:pPr>
        <w:widowControl w:val="0"/>
        <w:autoSpaceDE w:val="0"/>
        <w:autoSpaceDN w:val="0"/>
        <w:adjustRightInd w:val="0"/>
        <w:rPr>
          <w:b/>
          <w:bCs/>
          <w:kern w:val="2"/>
        </w:rPr>
      </w:pPr>
    </w:p>
    <w:p w14:paraId="5C2838A9" w14:textId="47B262CC" w:rsidR="00CE257D" w:rsidRPr="00CE257D" w:rsidRDefault="00CE257D" w:rsidP="00CE257D">
      <w:pPr>
        <w:pStyle w:val="ListParagraph"/>
        <w:widowControl w:val="0"/>
        <w:numPr>
          <w:ilvl w:val="2"/>
          <w:numId w:val="13"/>
        </w:numPr>
        <w:autoSpaceDE w:val="0"/>
        <w:autoSpaceDN w:val="0"/>
        <w:adjustRightInd w:val="0"/>
        <w:rPr>
          <w:b/>
          <w:bCs/>
          <w:kern w:val="2"/>
        </w:rPr>
      </w:pPr>
      <w:r>
        <w:rPr>
          <w:b/>
          <w:bCs/>
          <w:kern w:val="2"/>
        </w:rPr>
        <w:t xml:space="preserve">Weight update rule: </w:t>
      </w:r>
    </w:p>
    <w:p w14:paraId="37AB1BEF" w14:textId="637C733D" w:rsidR="000226CF" w:rsidRPr="00CE257D" w:rsidRDefault="001F6120" w:rsidP="000226CF">
      <w:pPr>
        <w:widowControl w:val="0"/>
        <w:autoSpaceDE w:val="0"/>
        <w:autoSpaceDN w:val="0"/>
        <w:adjustRightInd w:val="0"/>
        <w:jc w:val="center"/>
        <w:rPr>
          <w:b/>
          <w:bCs/>
          <w:kern w:val="2"/>
        </w:rPr>
      </w:pPr>
      <m:oMathPara>
        <m:oMath>
          <m:r>
            <m:rPr>
              <m:sty m:val="bi"/>
            </m:rPr>
            <w:rPr>
              <w:rFonts w:ascii="Cambria Math" w:hAnsi="Cambria Math"/>
              <w:kern w:val="2"/>
            </w:rPr>
            <m:t>wk→w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kern w:val="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kern w:val="2"/>
                </w:rPr>
                <m:t>k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kern w:val="2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kern w:val="2"/>
            </w:rPr>
            <m:t xml:space="preserve">=wk- </m:t>
          </m:r>
          <m:r>
            <w:rPr>
              <w:b/>
              <w:bCs/>
              <w:kern w:val="2"/>
            </w:rPr>
            <w:br/>
          </m:r>
        </m:oMath>
      </m:oMathPara>
    </w:p>
    <w:p w14:paraId="56F602F5" w14:textId="77777777" w:rsidR="000226CF" w:rsidRDefault="000226CF" w:rsidP="00CE257D">
      <w:pPr>
        <w:pStyle w:val="ListParagraph"/>
        <w:widowControl w:val="0"/>
        <w:numPr>
          <w:ilvl w:val="2"/>
          <w:numId w:val="13"/>
        </w:numPr>
        <w:autoSpaceDE w:val="0"/>
        <w:autoSpaceDN w:val="0"/>
        <w:adjustRightInd w:val="0"/>
        <w:rPr>
          <w:b/>
          <w:bCs/>
          <w:kern w:val="2"/>
        </w:rPr>
      </w:pPr>
      <w:proofErr w:type="spellStart"/>
      <w:r>
        <w:rPr>
          <w:b/>
          <w:bCs/>
          <w:kern w:val="2"/>
        </w:rPr>
        <w:t>Hyperparameters</w:t>
      </w:r>
      <w:proofErr w:type="spellEnd"/>
      <w:r>
        <w:rPr>
          <w:b/>
          <w:bCs/>
          <w:kern w:val="2"/>
        </w:rPr>
        <w:t>:</w:t>
      </w:r>
    </w:p>
    <w:p w14:paraId="1C23FB9A" w14:textId="2F8DDA3A" w:rsidR="00300E60" w:rsidRPr="000226CF" w:rsidRDefault="00CE257D" w:rsidP="00E91A34">
      <w:pPr>
        <w:widowControl w:val="0"/>
        <w:autoSpaceDE w:val="0"/>
        <w:autoSpaceDN w:val="0"/>
        <w:adjustRightInd w:val="0"/>
        <w:rPr>
          <w:b/>
          <w:bCs/>
          <w:kern w:val="2"/>
        </w:rPr>
      </w:pPr>
      <w:r w:rsidRPr="000226CF">
        <w:rPr>
          <w:b/>
          <w:bCs/>
          <w:kern w:val="2"/>
        </w:rPr>
        <w:t>Architecture:</w:t>
      </w:r>
      <w:r w:rsidR="000226CF">
        <w:rPr>
          <w:b/>
          <w:bCs/>
          <w:kern w:val="2"/>
        </w:rPr>
        <w:t xml:space="preserve"> </w:t>
      </w:r>
      <w:r w:rsidR="00402032">
        <w:rPr>
          <w:bCs/>
          <w:kern w:val="2"/>
        </w:rPr>
        <w:t>784 -&gt; 30 -&gt; 10</w:t>
      </w:r>
    </w:p>
    <w:p w14:paraId="5A6ABDDC" w14:textId="305E8428" w:rsidR="000226CF" w:rsidRDefault="000226CF" w:rsidP="000226CF">
      <w:pPr>
        <w:widowControl w:val="0"/>
        <w:autoSpaceDE w:val="0"/>
        <w:autoSpaceDN w:val="0"/>
        <w:adjustRightInd w:val="0"/>
        <w:rPr>
          <w:bCs/>
          <w:kern w:val="2"/>
        </w:rPr>
      </w:pPr>
      <w:r>
        <w:rPr>
          <w:b/>
          <w:bCs/>
          <w:kern w:val="2"/>
        </w:rPr>
        <w:t>Learning Rate</w:t>
      </w:r>
      <w:r w:rsidRPr="000226CF">
        <w:rPr>
          <w:b/>
          <w:bCs/>
          <w:kern w:val="2"/>
        </w:rPr>
        <w:t>:</w:t>
      </w:r>
      <w:r>
        <w:rPr>
          <w:b/>
          <w:bCs/>
          <w:kern w:val="2"/>
        </w:rPr>
        <w:t xml:space="preserve"> </w:t>
      </w:r>
      <w:r>
        <w:rPr>
          <w:bCs/>
          <w:kern w:val="2"/>
        </w:rPr>
        <w:t>3/#samples</w:t>
      </w:r>
    </w:p>
    <w:p w14:paraId="65816723" w14:textId="310848D4" w:rsidR="000226CF" w:rsidRDefault="000226CF" w:rsidP="000226CF">
      <w:pPr>
        <w:widowControl w:val="0"/>
        <w:autoSpaceDE w:val="0"/>
        <w:autoSpaceDN w:val="0"/>
        <w:adjustRightInd w:val="0"/>
        <w:rPr>
          <w:bCs/>
          <w:kern w:val="2"/>
        </w:rPr>
      </w:pPr>
      <w:r w:rsidRPr="000226CF">
        <w:rPr>
          <w:b/>
          <w:bCs/>
          <w:kern w:val="2"/>
        </w:rPr>
        <w:t>#Epochs</w:t>
      </w:r>
      <w:r>
        <w:rPr>
          <w:b/>
          <w:bCs/>
          <w:kern w:val="2"/>
        </w:rPr>
        <w:t xml:space="preserve">: </w:t>
      </w:r>
      <w:r w:rsidR="00EC41C1">
        <w:rPr>
          <w:bCs/>
          <w:kern w:val="2"/>
        </w:rPr>
        <w:t>30</w:t>
      </w:r>
    </w:p>
    <w:p w14:paraId="54E32DF8" w14:textId="7FF78831" w:rsidR="000226CF" w:rsidRPr="000226CF" w:rsidRDefault="000226CF" w:rsidP="000226CF">
      <w:pPr>
        <w:widowControl w:val="0"/>
        <w:autoSpaceDE w:val="0"/>
        <w:autoSpaceDN w:val="0"/>
        <w:adjustRightInd w:val="0"/>
        <w:rPr>
          <w:b/>
          <w:bCs/>
          <w:kern w:val="2"/>
        </w:rPr>
      </w:pPr>
      <w:r w:rsidRPr="000226CF">
        <w:rPr>
          <w:b/>
          <w:bCs/>
          <w:kern w:val="2"/>
        </w:rPr>
        <w:t>Plots</w:t>
      </w:r>
      <w:r>
        <w:rPr>
          <w:b/>
          <w:bCs/>
          <w:kern w:val="2"/>
        </w:rPr>
        <w:t>:</w:t>
      </w:r>
    </w:p>
    <w:p w14:paraId="720C3C1B" w14:textId="4BC3E5B6" w:rsidR="000226CF" w:rsidRDefault="000226CF" w:rsidP="00E91A34">
      <w:pPr>
        <w:widowControl w:val="0"/>
        <w:autoSpaceDE w:val="0"/>
        <w:autoSpaceDN w:val="0"/>
        <w:adjustRightInd w:val="0"/>
        <w:rPr>
          <w:bCs/>
          <w:kern w:val="2"/>
        </w:rPr>
      </w:pPr>
    </w:p>
    <w:p w14:paraId="51D18B45" w14:textId="508CED04" w:rsidR="000226CF" w:rsidRDefault="000226CF" w:rsidP="00E91A34">
      <w:pPr>
        <w:widowControl w:val="0"/>
        <w:autoSpaceDE w:val="0"/>
        <w:autoSpaceDN w:val="0"/>
        <w:adjustRightInd w:val="0"/>
        <w:rPr>
          <w:bCs/>
          <w:kern w:val="2"/>
        </w:rPr>
      </w:pPr>
      <w:r w:rsidRPr="000226CF">
        <w:rPr>
          <w:bCs/>
          <w:kern w:val="2"/>
        </w:rPr>
        <w:drawing>
          <wp:inline distT="0" distB="0" distL="0" distR="0" wp14:anchorId="496D93EF" wp14:editId="25784744">
            <wp:extent cx="3285959" cy="23623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2746" cy="245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DB87" w14:textId="77777777" w:rsidR="000226CF" w:rsidRDefault="000226CF" w:rsidP="00E91A34">
      <w:pPr>
        <w:widowControl w:val="0"/>
        <w:autoSpaceDE w:val="0"/>
        <w:autoSpaceDN w:val="0"/>
        <w:adjustRightInd w:val="0"/>
        <w:rPr>
          <w:bCs/>
          <w:kern w:val="2"/>
        </w:rPr>
      </w:pPr>
    </w:p>
    <w:p w14:paraId="300CE088" w14:textId="77777777" w:rsidR="000226CF" w:rsidRDefault="000226CF" w:rsidP="00E91A34">
      <w:pPr>
        <w:widowControl w:val="0"/>
        <w:autoSpaceDE w:val="0"/>
        <w:autoSpaceDN w:val="0"/>
        <w:adjustRightInd w:val="0"/>
        <w:rPr>
          <w:bCs/>
          <w:kern w:val="2"/>
        </w:rPr>
      </w:pPr>
    </w:p>
    <w:p w14:paraId="4DC7FE95" w14:textId="5313A297" w:rsidR="000226CF" w:rsidRDefault="000226CF" w:rsidP="000226CF">
      <w:pPr>
        <w:pStyle w:val="ListParagraph"/>
        <w:widowControl w:val="0"/>
        <w:numPr>
          <w:ilvl w:val="1"/>
          <w:numId w:val="13"/>
        </w:numPr>
        <w:autoSpaceDE w:val="0"/>
        <w:autoSpaceDN w:val="0"/>
        <w:adjustRightInd w:val="0"/>
        <w:rPr>
          <w:b/>
          <w:bCs/>
          <w:kern w:val="2"/>
        </w:rPr>
      </w:pPr>
      <w:r w:rsidRPr="00043914">
        <w:rPr>
          <w:b/>
          <w:bCs/>
          <w:kern w:val="2"/>
        </w:rPr>
        <w:t>N</w:t>
      </w:r>
      <w:r>
        <w:rPr>
          <w:b/>
          <w:bCs/>
          <w:kern w:val="2"/>
        </w:rPr>
        <w:t>N with 2</w:t>
      </w:r>
      <w:r>
        <w:rPr>
          <w:b/>
          <w:bCs/>
          <w:kern w:val="2"/>
        </w:rPr>
        <w:t xml:space="preserve"> hidden layer</w:t>
      </w:r>
      <w:r>
        <w:rPr>
          <w:b/>
          <w:bCs/>
          <w:kern w:val="2"/>
        </w:rPr>
        <w:t>s</w:t>
      </w:r>
    </w:p>
    <w:p w14:paraId="53E91664" w14:textId="77777777" w:rsidR="000226CF" w:rsidRDefault="000226CF" w:rsidP="000226CF">
      <w:pPr>
        <w:widowControl w:val="0"/>
        <w:autoSpaceDE w:val="0"/>
        <w:autoSpaceDN w:val="0"/>
        <w:adjustRightInd w:val="0"/>
        <w:rPr>
          <w:bCs/>
          <w:kern w:val="2"/>
        </w:rPr>
      </w:pPr>
    </w:p>
    <w:p w14:paraId="46D2483D" w14:textId="2B5CD592" w:rsidR="000226CF" w:rsidRPr="000226CF" w:rsidRDefault="000226CF" w:rsidP="000226CF">
      <w:pPr>
        <w:widowControl w:val="0"/>
        <w:autoSpaceDE w:val="0"/>
        <w:autoSpaceDN w:val="0"/>
        <w:adjustRightInd w:val="0"/>
        <w:rPr>
          <w:bCs/>
          <w:kern w:val="2"/>
        </w:rPr>
      </w:pPr>
      <w:r>
        <w:rPr>
          <w:bCs/>
          <w:kern w:val="2"/>
        </w:rPr>
        <w:t xml:space="preserve">Performance was slow as the network complexity increased. Higher accuracy on training data </w:t>
      </w:r>
      <w:r w:rsidR="00EC41C1">
        <w:rPr>
          <w:bCs/>
          <w:kern w:val="2"/>
        </w:rPr>
        <w:t>as well as test data was observed because of network learning more complex features</w:t>
      </w:r>
      <w:r>
        <w:rPr>
          <w:bCs/>
          <w:kern w:val="2"/>
        </w:rPr>
        <w:t>.</w:t>
      </w:r>
    </w:p>
    <w:p w14:paraId="57157084" w14:textId="3F8C8F4D" w:rsidR="000226CF" w:rsidRPr="000226CF" w:rsidRDefault="000226CF" w:rsidP="000226CF">
      <w:pPr>
        <w:widowControl w:val="0"/>
        <w:autoSpaceDE w:val="0"/>
        <w:autoSpaceDN w:val="0"/>
        <w:adjustRightInd w:val="0"/>
        <w:rPr>
          <w:b/>
          <w:bCs/>
          <w:kern w:val="2"/>
        </w:rPr>
      </w:pPr>
      <w:r w:rsidRPr="000226CF">
        <w:rPr>
          <w:b/>
          <w:bCs/>
          <w:kern w:val="2"/>
        </w:rPr>
        <w:t xml:space="preserve">Architecture: </w:t>
      </w:r>
      <w:r w:rsidRPr="000226CF">
        <w:rPr>
          <w:bCs/>
          <w:kern w:val="2"/>
        </w:rPr>
        <w:t xml:space="preserve">784 -&gt; 30 </w:t>
      </w:r>
      <w:r>
        <w:rPr>
          <w:bCs/>
          <w:kern w:val="2"/>
        </w:rPr>
        <w:t xml:space="preserve">-&gt; 30 </w:t>
      </w:r>
      <w:r w:rsidRPr="000226CF">
        <w:rPr>
          <w:bCs/>
          <w:kern w:val="2"/>
        </w:rPr>
        <w:t>-&gt; 10</w:t>
      </w:r>
    </w:p>
    <w:p w14:paraId="6C8A62A6" w14:textId="77777777" w:rsidR="000226CF" w:rsidRPr="000226CF" w:rsidRDefault="000226CF" w:rsidP="000226CF">
      <w:pPr>
        <w:widowControl w:val="0"/>
        <w:autoSpaceDE w:val="0"/>
        <w:autoSpaceDN w:val="0"/>
        <w:adjustRightInd w:val="0"/>
        <w:rPr>
          <w:bCs/>
          <w:kern w:val="2"/>
        </w:rPr>
      </w:pPr>
      <w:r w:rsidRPr="000226CF">
        <w:rPr>
          <w:b/>
          <w:bCs/>
          <w:kern w:val="2"/>
        </w:rPr>
        <w:t xml:space="preserve">Learning Rate: </w:t>
      </w:r>
      <w:r w:rsidRPr="000226CF">
        <w:rPr>
          <w:bCs/>
          <w:kern w:val="2"/>
        </w:rPr>
        <w:t>3/#samples</w:t>
      </w:r>
    </w:p>
    <w:p w14:paraId="13F76D53" w14:textId="0FAB6108" w:rsidR="000226CF" w:rsidRDefault="000226CF" w:rsidP="000226CF">
      <w:pPr>
        <w:widowControl w:val="0"/>
        <w:autoSpaceDE w:val="0"/>
        <w:autoSpaceDN w:val="0"/>
        <w:adjustRightInd w:val="0"/>
        <w:rPr>
          <w:bCs/>
          <w:kern w:val="2"/>
        </w:rPr>
      </w:pPr>
      <w:r w:rsidRPr="000226CF">
        <w:rPr>
          <w:b/>
          <w:bCs/>
          <w:kern w:val="2"/>
        </w:rPr>
        <w:t xml:space="preserve">#Epochs: </w:t>
      </w:r>
      <w:r w:rsidR="00EC41C1">
        <w:rPr>
          <w:bCs/>
          <w:kern w:val="2"/>
        </w:rPr>
        <w:t>30</w:t>
      </w:r>
    </w:p>
    <w:p w14:paraId="654D2D99" w14:textId="77777777" w:rsidR="000226CF" w:rsidRPr="000226CF" w:rsidRDefault="000226CF" w:rsidP="000226CF">
      <w:pPr>
        <w:widowControl w:val="0"/>
        <w:autoSpaceDE w:val="0"/>
        <w:autoSpaceDN w:val="0"/>
        <w:adjustRightInd w:val="0"/>
        <w:rPr>
          <w:b/>
          <w:bCs/>
          <w:kern w:val="2"/>
        </w:rPr>
      </w:pPr>
      <w:r w:rsidRPr="000226CF">
        <w:rPr>
          <w:b/>
          <w:bCs/>
          <w:kern w:val="2"/>
        </w:rPr>
        <w:t>Plots</w:t>
      </w:r>
      <w:r>
        <w:rPr>
          <w:b/>
          <w:bCs/>
          <w:kern w:val="2"/>
        </w:rPr>
        <w:t>:</w:t>
      </w:r>
    </w:p>
    <w:p w14:paraId="38BA0F21" w14:textId="755A1A04" w:rsidR="000226CF" w:rsidRPr="000226CF" w:rsidRDefault="000226CF" w:rsidP="000226CF">
      <w:pPr>
        <w:widowControl w:val="0"/>
        <w:autoSpaceDE w:val="0"/>
        <w:autoSpaceDN w:val="0"/>
        <w:adjustRightInd w:val="0"/>
        <w:rPr>
          <w:bCs/>
          <w:kern w:val="2"/>
        </w:rPr>
      </w:pPr>
      <w:r w:rsidRPr="000226CF">
        <w:rPr>
          <w:bCs/>
          <w:kern w:val="2"/>
        </w:rPr>
        <w:lastRenderedPageBreak/>
        <w:drawing>
          <wp:inline distT="0" distB="0" distL="0" distR="0" wp14:anchorId="1CA50B82" wp14:editId="67F1EA8A">
            <wp:extent cx="3285959" cy="23881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0075" cy="241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BFA9" w14:textId="77777777" w:rsidR="000226CF" w:rsidRDefault="000226CF" w:rsidP="000226CF">
      <w:pPr>
        <w:widowControl w:val="0"/>
        <w:autoSpaceDE w:val="0"/>
        <w:autoSpaceDN w:val="0"/>
        <w:adjustRightInd w:val="0"/>
        <w:rPr>
          <w:b/>
          <w:bCs/>
          <w:kern w:val="2"/>
        </w:rPr>
      </w:pPr>
    </w:p>
    <w:p w14:paraId="67EDE993" w14:textId="77777777" w:rsidR="000226CF" w:rsidRDefault="000226CF" w:rsidP="000226CF">
      <w:pPr>
        <w:widowControl w:val="0"/>
        <w:autoSpaceDE w:val="0"/>
        <w:autoSpaceDN w:val="0"/>
        <w:adjustRightInd w:val="0"/>
        <w:rPr>
          <w:b/>
          <w:bCs/>
          <w:kern w:val="2"/>
        </w:rPr>
      </w:pPr>
    </w:p>
    <w:p w14:paraId="069135DF" w14:textId="423DD71B" w:rsidR="004B45AE" w:rsidRDefault="004B45AE" w:rsidP="004B45AE">
      <w:pPr>
        <w:pStyle w:val="ListParagraph"/>
        <w:widowControl w:val="0"/>
        <w:numPr>
          <w:ilvl w:val="1"/>
          <w:numId w:val="13"/>
        </w:numPr>
        <w:autoSpaceDE w:val="0"/>
        <w:autoSpaceDN w:val="0"/>
        <w:adjustRightInd w:val="0"/>
        <w:rPr>
          <w:b/>
          <w:bCs/>
          <w:kern w:val="2"/>
        </w:rPr>
      </w:pPr>
      <w:r>
        <w:rPr>
          <w:b/>
          <w:bCs/>
          <w:kern w:val="2"/>
        </w:rPr>
        <w:t>Regularization and Momentum</w:t>
      </w:r>
    </w:p>
    <w:p w14:paraId="6D595067" w14:textId="77777777" w:rsidR="00A62C70" w:rsidRPr="00A62C70" w:rsidRDefault="00A62C70" w:rsidP="00A62C70">
      <w:pPr>
        <w:widowControl w:val="0"/>
        <w:autoSpaceDE w:val="0"/>
        <w:autoSpaceDN w:val="0"/>
        <w:adjustRightInd w:val="0"/>
        <w:rPr>
          <w:b/>
          <w:bCs/>
          <w:kern w:val="2"/>
        </w:rPr>
      </w:pPr>
    </w:p>
    <w:p w14:paraId="3AC736F6" w14:textId="7075695E" w:rsidR="004B45AE" w:rsidRDefault="004B45AE" w:rsidP="004B45AE">
      <w:pPr>
        <w:pStyle w:val="ListParagraph"/>
        <w:widowControl w:val="0"/>
        <w:numPr>
          <w:ilvl w:val="2"/>
          <w:numId w:val="13"/>
        </w:numPr>
        <w:autoSpaceDE w:val="0"/>
        <w:autoSpaceDN w:val="0"/>
        <w:adjustRightInd w:val="0"/>
        <w:rPr>
          <w:b/>
          <w:bCs/>
          <w:kern w:val="2"/>
        </w:rPr>
      </w:pPr>
      <w:r>
        <w:rPr>
          <w:b/>
          <w:bCs/>
          <w:kern w:val="2"/>
        </w:rPr>
        <w:t>Regularization Only</w:t>
      </w:r>
      <w:r>
        <w:rPr>
          <w:b/>
          <w:bCs/>
          <w:kern w:val="2"/>
        </w:rPr>
        <w:t>:</w:t>
      </w:r>
    </w:p>
    <w:p w14:paraId="3B80581F" w14:textId="77777777" w:rsidR="00EC41C1" w:rsidRPr="00EC41C1" w:rsidRDefault="00EC41C1" w:rsidP="00EC41C1">
      <w:pPr>
        <w:widowControl w:val="0"/>
        <w:autoSpaceDE w:val="0"/>
        <w:autoSpaceDN w:val="0"/>
        <w:adjustRightInd w:val="0"/>
        <w:rPr>
          <w:b/>
          <w:bCs/>
          <w:kern w:val="2"/>
        </w:rPr>
      </w:pPr>
    </w:p>
    <w:p w14:paraId="78135F61" w14:textId="04368B08" w:rsidR="00EC41C1" w:rsidRPr="00EC41C1" w:rsidRDefault="00EC41C1" w:rsidP="00EC41C1">
      <w:pPr>
        <w:widowControl w:val="0"/>
        <w:autoSpaceDE w:val="0"/>
        <w:autoSpaceDN w:val="0"/>
        <w:adjustRightInd w:val="0"/>
        <w:rPr>
          <w:bCs/>
          <w:kern w:val="2"/>
        </w:rPr>
      </w:pPr>
      <w:r>
        <w:rPr>
          <w:bCs/>
          <w:kern w:val="2"/>
        </w:rPr>
        <w:t>As expected, the model performed better after regularization as it was able to generalize better.</w:t>
      </w:r>
    </w:p>
    <w:p w14:paraId="3B6EC575" w14:textId="77777777" w:rsidR="004B45AE" w:rsidRPr="004B45AE" w:rsidRDefault="004B45AE" w:rsidP="004B45AE">
      <w:pPr>
        <w:widowControl w:val="0"/>
        <w:autoSpaceDE w:val="0"/>
        <w:autoSpaceDN w:val="0"/>
        <w:adjustRightInd w:val="0"/>
        <w:rPr>
          <w:b/>
          <w:bCs/>
          <w:kern w:val="2"/>
        </w:rPr>
      </w:pPr>
      <w:r w:rsidRPr="004B45AE">
        <w:rPr>
          <w:b/>
          <w:bCs/>
          <w:kern w:val="2"/>
        </w:rPr>
        <w:t xml:space="preserve">Architecture: </w:t>
      </w:r>
      <w:r w:rsidRPr="004B45AE">
        <w:rPr>
          <w:bCs/>
          <w:kern w:val="2"/>
        </w:rPr>
        <w:t>784 -&gt; 30 -&gt; 10</w:t>
      </w:r>
    </w:p>
    <w:p w14:paraId="2399F6A4" w14:textId="164203E6" w:rsidR="004B45AE" w:rsidRDefault="004B45AE" w:rsidP="004B45AE">
      <w:pPr>
        <w:widowControl w:val="0"/>
        <w:autoSpaceDE w:val="0"/>
        <w:autoSpaceDN w:val="0"/>
        <w:adjustRightInd w:val="0"/>
        <w:rPr>
          <w:bCs/>
          <w:kern w:val="2"/>
        </w:rPr>
      </w:pPr>
      <w:r w:rsidRPr="004B45AE">
        <w:rPr>
          <w:b/>
          <w:bCs/>
          <w:kern w:val="2"/>
        </w:rPr>
        <w:t xml:space="preserve">Learning Rate: </w:t>
      </w:r>
      <w:r>
        <w:rPr>
          <w:bCs/>
          <w:kern w:val="2"/>
        </w:rPr>
        <w:t>0.1</w:t>
      </w:r>
      <w:r w:rsidRPr="004B45AE">
        <w:rPr>
          <w:bCs/>
          <w:kern w:val="2"/>
        </w:rPr>
        <w:t>/#samples</w:t>
      </w:r>
    </w:p>
    <w:p w14:paraId="13F6D597" w14:textId="3B0523B2" w:rsidR="004B45AE" w:rsidRPr="004B45AE" w:rsidRDefault="004B45AE" w:rsidP="004B45AE">
      <w:pPr>
        <w:widowControl w:val="0"/>
        <w:autoSpaceDE w:val="0"/>
        <w:autoSpaceDN w:val="0"/>
        <w:adjustRightInd w:val="0"/>
        <w:rPr>
          <w:bCs/>
          <w:kern w:val="2"/>
        </w:rPr>
      </w:pPr>
      <w:r w:rsidRPr="004B45AE">
        <w:rPr>
          <w:b/>
          <w:bCs/>
          <w:kern w:val="2"/>
        </w:rPr>
        <w:t>Regularization</w:t>
      </w:r>
      <w:r>
        <w:rPr>
          <w:b/>
          <w:bCs/>
          <w:kern w:val="2"/>
        </w:rPr>
        <w:t>(lambda)</w:t>
      </w:r>
      <w:r>
        <w:rPr>
          <w:bCs/>
          <w:kern w:val="2"/>
        </w:rPr>
        <w:t>: 5/#samples</w:t>
      </w:r>
    </w:p>
    <w:p w14:paraId="6497C2F3" w14:textId="63291E5E" w:rsidR="004B45AE" w:rsidRPr="004B45AE" w:rsidRDefault="004B45AE" w:rsidP="004B45AE">
      <w:pPr>
        <w:widowControl w:val="0"/>
        <w:autoSpaceDE w:val="0"/>
        <w:autoSpaceDN w:val="0"/>
        <w:adjustRightInd w:val="0"/>
        <w:rPr>
          <w:bCs/>
          <w:kern w:val="2"/>
        </w:rPr>
      </w:pPr>
      <w:r w:rsidRPr="004B45AE">
        <w:rPr>
          <w:b/>
          <w:bCs/>
          <w:kern w:val="2"/>
        </w:rPr>
        <w:t xml:space="preserve">#Epochs: </w:t>
      </w:r>
      <w:r w:rsidR="00EC41C1">
        <w:rPr>
          <w:bCs/>
          <w:kern w:val="2"/>
        </w:rPr>
        <w:t>30</w:t>
      </w:r>
    </w:p>
    <w:p w14:paraId="2D1EC829" w14:textId="77777777" w:rsidR="004B45AE" w:rsidRPr="004B45AE" w:rsidRDefault="004B45AE" w:rsidP="004B45AE">
      <w:pPr>
        <w:widowControl w:val="0"/>
        <w:autoSpaceDE w:val="0"/>
        <w:autoSpaceDN w:val="0"/>
        <w:adjustRightInd w:val="0"/>
        <w:rPr>
          <w:b/>
          <w:bCs/>
          <w:kern w:val="2"/>
        </w:rPr>
      </w:pPr>
      <w:r w:rsidRPr="004B45AE">
        <w:rPr>
          <w:b/>
          <w:bCs/>
          <w:kern w:val="2"/>
        </w:rPr>
        <w:t>Plots:</w:t>
      </w:r>
    </w:p>
    <w:p w14:paraId="76696031" w14:textId="268BAF75" w:rsidR="000226CF" w:rsidRDefault="004B45AE" w:rsidP="000226CF">
      <w:pPr>
        <w:widowControl w:val="0"/>
        <w:autoSpaceDE w:val="0"/>
        <w:autoSpaceDN w:val="0"/>
        <w:adjustRightInd w:val="0"/>
        <w:rPr>
          <w:bCs/>
          <w:kern w:val="2"/>
        </w:rPr>
      </w:pPr>
      <w:r w:rsidRPr="004B45AE">
        <w:rPr>
          <w:bCs/>
          <w:kern w:val="2"/>
        </w:rPr>
        <w:drawing>
          <wp:inline distT="0" distB="0" distL="0" distR="0" wp14:anchorId="57D6E442" wp14:editId="1ECD3643">
            <wp:extent cx="3362159" cy="24435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984" cy="249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0598" w14:textId="77777777" w:rsidR="004B45AE" w:rsidRDefault="004B45AE" w:rsidP="000226CF">
      <w:pPr>
        <w:widowControl w:val="0"/>
        <w:autoSpaceDE w:val="0"/>
        <w:autoSpaceDN w:val="0"/>
        <w:adjustRightInd w:val="0"/>
        <w:rPr>
          <w:bCs/>
          <w:kern w:val="2"/>
        </w:rPr>
      </w:pPr>
    </w:p>
    <w:p w14:paraId="281CDF89" w14:textId="186F1839" w:rsidR="004B45AE" w:rsidRDefault="004B45AE" w:rsidP="004B45AE">
      <w:pPr>
        <w:pStyle w:val="ListParagraph"/>
        <w:widowControl w:val="0"/>
        <w:numPr>
          <w:ilvl w:val="2"/>
          <w:numId w:val="13"/>
        </w:numPr>
        <w:autoSpaceDE w:val="0"/>
        <w:autoSpaceDN w:val="0"/>
        <w:adjustRightInd w:val="0"/>
        <w:rPr>
          <w:b/>
          <w:bCs/>
          <w:kern w:val="2"/>
        </w:rPr>
      </w:pPr>
      <w:r>
        <w:rPr>
          <w:b/>
          <w:bCs/>
          <w:kern w:val="2"/>
        </w:rPr>
        <w:t>Momentum</w:t>
      </w:r>
      <w:r>
        <w:rPr>
          <w:b/>
          <w:bCs/>
          <w:kern w:val="2"/>
        </w:rPr>
        <w:t xml:space="preserve"> Only:</w:t>
      </w:r>
    </w:p>
    <w:p w14:paraId="57EB2D0E" w14:textId="77777777" w:rsidR="00EC41C1" w:rsidRDefault="00EC41C1" w:rsidP="00EC41C1">
      <w:pPr>
        <w:widowControl w:val="0"/>
        <w:autoSpaceDE w:val="0"/>
        <w:autoSpaceDN w:val="0"/>
        <w:adjustRightInd w:val="0"/>
        <w:rPr>
          <w:b/>
          <w:bCs/>
          <w:kern w:val="2"/>
        </w:rPr>
      </w:pPr>
    </w:p>
    <w:p w14:paraId="0EF6A39D" w14:textId="7C7F0A3F" w:rsidR="00EC41C1" w:rsidRPr="00EC41C1" w:rsidRDefault="00EC41C1" w:rsidP="00EC41C1">
      <w:pPr>
        <w:widowControl w:val="0"/>
        <w:autoSpaceDE w:val="0"/>
        <w:autoSpaceDN w:val="0"/>
        <w:adjustRightInd w:val="0"/>
        <w:rPr>
          <w:bCs/>
          <w:kern w:val="2"/>
        </w:rPr>
      </w:pPr>
      <w:r>
        <w:rPr>
          <w:bCs/>
          <w:kern w:val="2"/>
        </w:rPr>
        <w:t>Achieved faster convergence with momentum value of 0.9. Below are the figures for the same.</w:t>
      </w:r>
    </w:p>
    <w:p w14:paraId="35CA735E" w14:textId="77777777" w:rsidR="004B45AE" w:rsidRPr="004B45AE" w:rsidRDefault="004B45AE" w:rsidP="004B45AE">
      <w:pPr>
        <w:widowControl w:val="0"/>
        <w:autoSpaceDE w:val="0"/>
        <w:autoSpaceDN w:val="0"/>
        <w:adjustRightInd w:val="0"/>
        <w:rPr>
          <w:b/>
          <w:bCs/>
          <w:kern w:val="2"/>
        </w:rPr>
      </w:pPr>
      <w:r w:rsidRPr="004B45AE">
        <w:rPr>
          <w:b/>
          <w:bCs/>
          <w:kern w:val="2"/>
        </w:rPr>
        <w:t xml:space="preserve">Architecture: </w:t>
      </w:r>
      <w:r w:rsidRPr="004B45AE">
        <w:rPr>
          <w:bCs/>
          <w:kern w:val="2"/>
        </w:rPr>
        <w:t>784 -&gt; 30 -&gt; 10</w:t>
      </w:r>
    </w:p>
    <w:p w14:paraId="32B8A17C" w14:textId="77777777" w:rsidR="004B45AE" w:rsidRPr="004B45AE" w:rsidRDefault="004B45AE" w:rsidP="004B45AE">
      <w:pPr>
        <w:widowControl w:val="0"/>
        <w:autoSpaceDE w:val="0"/>
        <w:autoSpaceDN w:val="0"/>
        <w:adjustRightInd w:val="0"/>
        <w:rPr>
          <w:bCs/>
          <w:kern w:val="2"/>
        </w:rPr>
      </w:pPr>
      <w:r w:rsidRPr="004B45AE">
        <w:rPr>
          <w:b/>
          <w:bCs/>
          <w:kern w:val="2"/>
        </w:rPr>
        <w:t xml:space="preserve">Learning Rate: </w:t>
      </w:r>
      <w:r w:rsidRPr="004B45AE">
        <w:rPr>
          <w:bCs/>
          <w:kern w:val="2"/>
        </w:rPr>
        <w:t>0.1/#samples</w:t>
      </w:r>
    </w:p>
    <w:p w14:paraId="7017DEB2" w14:textId="29E771E6" w:rsidR="004B45AE" w:rsidRPr="004B45AE" w:rsidRDefault="004B45AE" w:rsidP="004B45AE">
      <w:pPr>
        <w:widowControl w:val="0"/>
        <w:autoSpaceDE w:val="0"/>
        <w:autoSpaceDN w:val="0"/>
        <w:adjustRightInd w:val="0"/>
        <w:rPr>
          <w:bCs/>
          <w:kern w:val="2"/>
        </w:rPr>
      </w:pPr>
      <w:r>
        <w:rPr>
          <w:b/>
          <w:bCs/>
          <w:kern w:val="2"/>
        </w:rPr>
        <w:t>Momentum</w:t>
      </w:r>
      <w:r w:rsidRPr="004B45AE">
        <w:rPr>
          <w:b/>
          <w:bCs/>
          <w:kern w:val="2"/>
        </w:rPr>
        <w:t>(</w:t>
      </w:r>
      <w:r>
        <w:rPr>
          <w:b/>
          <w:bCs/>
          <w:kern w:val="2"/>
        </w:rPr>
        <w:t>mu</w:t>
      </w:r>
      <w:r w:rsidRPr="004B45AE">
        <w:rPr>
          <w:b/>
          <w:bCs/>
          <w:kern w:val="2"/>
        </w:rPr>
        <w:t>)</w:t>
      </w:r>
      <w:r w:rsidRPr="004B45AE">
        <w:rPr>
          <w:bCs/>
          <w:kern w:val="2"/>
        </w:rPr>
        <w:t xml:space="preserve">: </w:t>
      </w:r>
      <w:r>
        <w:rPr>
          <w:bCs/>
          <w:kern w:val="2"/>
        </w:rPr>
        <w:t>0.9</w:t>
      </w:r>
    </w:p>
    <w:p w14:paraId="5EC74BE6" w14:textId="0F070510" w:rsidR="004B45AE" w:rsidRPr="004B45AE" w:rsidRDefault="004B45AE" w:rsidP="004B45AE">
      <w:pPr>
        <w:widowControl w:val="0"/>
        <w:autoSpaceDE w:val="0"/>
        <w:autoSpaceDN w:val="0"/>
        <w:adjustRightInd w:val="0"/>
        <w:rPr>
          <w:bCs/>
          <w:kern w:val="2"/>
        </w:rPr>
      </w:pPr>
      <w:r w:rsidRPr="004B45AE">
        <w:rPr>
          <w:b/>
          <w:bCs/>
          <w:kern w:val="2"/>
        </w:rPr>
        <w:t xml:space="preserve">#Epochs: </w:t>
      </w:r>
      <w:r w:rsidR="00EC41C1">
        <w:rPr>
          <w:bCs/>
          <w:kern w:val="2"/>
        </w:rPr>
        <w:t>30</w:t>
      </w:r>
    </w:p>
    <w:p w14:paraId="1EB78C80" w14:textId="77777777" w:rsidR="004B45AE" w:rsidRPr="004B45AE" w:rsidRDefault="004B45AE" w:rsidP="004B45AE">
      <w:pPr>
        <w:widowControl w:val="0"/>
        <w:autoSpaceDE w:val="0"/>
        <w:autoSpaceDN w:val="0"/>
        <w:adjustRightInd w:val="0"/>
        <w:rPr>
          <w:b/>
          <w:bCs/>
          <w:kern w:val="2"/>
        </w:rPr>
      </w:pPr>
      <w:r w:rsidRPr="004B45AE">
        <w:rPr>
          <w:b/>
          <w:bCs/>
          <w:kern w:val="2"/>
        </w:rPr>
        <w:t>Plots:</w:t>
      </w:r>
    </w:p>
    <w:p w14:paraId="78FD4A6B" w14:textId="5672905E" w:rsidR="004B45AE" w:rsidRDefault="004B45AE" w:rsidP="000226CF">
      <w:pPr>
        <w:widowControl w:val="0"/>
        <w:autoSpaceDE w:val="0"/>
        <w:autoSpaceDN w:val="0"/>
        <w:adjustRightInd w:val="0"/>
        <w:rPr>
          <w:bCs/>
          <w:kern w:val="2"/>
        </w:rPr>
      </w:pPr>
      <w:r w:rsidRPr="004B45AE">
        <w:rPr>
          <w:bCs/>
          <w:kern w:val="2"/>
        </w:rPr>
        <w:lastRenderedPageBreak/>
        <w:drawing>
          <wp:inline distT="0" distB="0" distL="0" distR="0" wp14:anchorId="04194323" wp14:editId="71559D43">
            <wp:extent cx="3285959" cy="2388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916" cy="242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1D48" w14:textId="77777777" w:rsidR="00A62C70" w:rsidRDefault="00A62C70" w:rsidP="000226CF">
      <w:pPr>
        <w:widowControl w:val="0"/>
        <w:autoSpaceDE w:val="0"/>
        <w:autoSpaceDN w:val="0"/>
        <w:adjustRightInd w:val="0"/>
        <w:rPr>
          <w:bCs/>
          <w:kern w:val="2"/>
        </w:rPr>
      </w:pPr>
    </w:p>
    <w:p w14:paraId="48A51984" w14:textId="77777777" w:rsidR="00A62C70" w:rsidRDefault="00A62C70" w:rsidP="000226CF">
      <w:pPr>
        <w:widowControl w:val="0"/>
        <w:autoSpaceDE w:val="0"/>
        <w:autoSpaceDN w:val="0"/>
        <w:adjustRightInd w:val="0"/>
        <w:rPr>
          <w:bCs/>
          <w:kern w:val="2"/>
        </w:rPr>
      </w:pPr>
    </w:p>
    <w:p w14:paraId="6BE2B241" w14:textId="77777777" w:rsidR="00EC41C1" w:rsidRDefault="00EC41C1" w:rsidP="000226CF">
      <w:pPr>
        <w:widowControl w:val="0"/>
        <w:autoSpaceDE w:val="0"/>
        <w:autoSpaceDN w:val="0"/>
        <w:adjustRightInd w:val="0"/>
        <w:rPr>
          <w:bCs/>
          <w:kern w:val="2"/>
        </w:rPr>
      </w:pPr>
    </w:p>
    <w:p w14:paraId="1247E5C2" w14:textId="5F7A9884" w:rsidR="004B45AE" w:rsidRPr="00EC41C1" w:rsidRDefault="004B45AE" w:rsidP="004B45AE">
      <w:pPr>
        <w:pStyle w:val="ListParagraph"/>
        <w:widowControl w:val="0"/>
        <w:numPr>
          <w:ilvl w:val="2"/>
          <w:numId w:val="13"/>
        </w:numPr>
        <w:autoSpaceDE w:val="0"/>
        <w:autoSpaceDN w:val="0"/>
        <w:adjustRightInd w:val="0"/>
        <w:rPr>
          <w:b/>
          <w:bCs/>
          <w:kern w:val="2"/>
        </w:rPr>
      </w:pPr>
      <w:r w:rsidRPr="00EC41C1">
        <w:rPr>
          <w:b/>
          <w:bCs/>
          <w:kern w:val="2"/>
        </w:rPr>
        <w:t xml:space="preserve">Momentum </w:t>
      </w:r>
      <w:proofErr w:type="gramStart"/>
      <w:r w:rsidR="00A62C70">
        <w:rPr>
          <w:b/>
          <w:bCs/>
          <w:kern w:val="2"/>
        </w:rPr>
        <w:t>And</w:t>
      </w:r>
      <w:proofErr w:type="gramEnd"/>
      <w:r w:rsidRPr="00EC41C1">
        <w:rPr>
          <w:b/>
          <w:bCs/>
          <w:kern w:val="2"/>
        </w:rPr>
        <w:t xml:space="preserve"> Regularization</w:t>
      </w:r>
      <w:r w:rsidRPr="00EC41C1">
        <w:rPr>
          <w:b/>
          <w:bCs/>
          <w:kern w:val="2"/>
        </w:rPr>
        <w:t>:</w:t>
      </w:r>
    </w:p>
    <w:p w14:paraId="102395FB" w14:textId="77777777" w:rsidR="004B45AE" w:rsidRPr="004B45AE" w:rsidRDefault="004B45AE" w:rsidP="004B45AE">
      <w:pPr>
        <w:widowControl w:val="0"/>
        <w:autoSpaceDE w:val="0"/>
        <w:autoSpaceDN w:val="0"/>
        <w:adjustRightInd w:val="0"/>
        <w:rPr>
          <w:b/>
          <w:bCs/>
          <w:kern w:val="2"/>
        </w:rPr>
      </w:pPr>
      <w:r w:rsidRPr="004B45AE">
        <w:rPr>
          <w:b/>
          <w:bCs/>
          <w:kern w:val="2"/>
        </w:rPr>
        <w:t xml:space="preserve">Architecture: </w:t>
      </w:r>
      <w:r w:rsidRPr="004B45AE">
        <w:rPr>
          <w:bCs/>
          <w:kern w:val="2"/>
        </w:rPr>
        <w:t>784 -&gt; 30 -&gt; 10</w:t>
      </w:r>
    </w:p>
    <w:p w14:paraId="403D7854" w14:textId="77777777" w:rsidR="004B45AE" w:rsidRPr="004B45AE" w:rsidRDefault="004B45AE" w:rsidP="004B45AE">
      <w:pPr>
        <w:widowControl w:val="0"/>
        <w:autoSpaceDE w:val="0"/>
        <w:autoSpaceDN w:val="0"/>
        <w:adjustRightInd w:val="0"/>
        <w:rPr>
          <w:bCs/>
          <w:kern w:val="2"/>
        </w:rPr>
      </w:pPr>
      <w:r w:rsidRPr="004B45AE">
        <w:rPr>
          <w:b/>
          <w:bCs/>
          <w:kern w:val="2"/>
        </w:rPr>
        <w:t xml:space="preserve">Learning Rate: </w:t>
      </w:r>
      <w:r w:rsidRPr="004B45AE">
        <w:rPr>
          <w:bCs/>
          <w:kern w:val="2"/>
        </w:rPr>
        <w:t>0.1/#samples</w:t>
      </w:r>
    </w:p>
    <w:p w14:paraId="113E068F" w14:textId="77777777" w:rsidR="004B45AE" w:rsidRDefault="004B45AE" w:rsidP="004B45AE">
      <w:pPr>
        <w:widowControl w:val="0"/>
        <w:autoSpaceDE w:val="0"/>
        <w:autoSpaceDN w:val="0"/>
        <w:adjustRightInd w:val="0"/>
        <w:rPr>
          <w:bCs/>
          <w:kern w:val="2"/>
        </w:rPr>
      </w:pPr>
      <w:r w:rsidRPr="004B45AE">
        <w:rPr>
          <w:b/>
          <w:bCs/>
          <w:kern w:val="2"/>
        </w:rPr>
        <w:t>Momentum(mu)</w:t>
      </w:r>
      <w:r w:rsidRPr="004B45AE">
        <w:rPr>
          <w:bCs/>
          <w:kern w:val="2"/>
        </w:rPr>
        <w:t>: 0.9</w:t>
      </w:r>
    </w:p>
    <w:p w14:paraId="77FF18CB" w14:textId="60A709EA" w:rsidR="00EC41C1" w:rsidRPr="004B45AE" w:rsidRDefault="00EC41C1" w:rsidP="004B45AE">
      <w:pPr>
        <w:widowControl w:val="0"/>
        <w:autoSpaceDE w:val="0"/>
        <w:autoSpaceDN w:val="0"/>
        <w:adjustRightInd w:val="0"/>
        <w:rPr>
          <w:bCs/>
          <w:kern w:val="2"/>
        </w:rPr>
      </w:pPr>
      <w:r w:rsidRPr="004B45AE">
        <w:rPr>
          <w:b/>
          <w:bCs/>
          <w:kern w:val="2"/>
        </w:rPr>
        <w:t>Regularization</w:t>
      </w:r>
      <w:r>
        <w:rPr>
          <w:b/>
          <w:bCs/>
          <w:kern w:val="2"/>
        </w:rPr>
        <w:t>(lambda)</w:t>
      </w:r>
      <w:r>
        <w:rPr>
          <w:bCs/>
          <w:kern w:val="2"/>
        </w:rPr>
        <w:t>: 5/#samples</w:t>
      </w:r>
    </w:p>
    <w:p w14:paraId="138E5FD6" w14:textId="0846D987" w:rsidR="004B45AE" w:rsidRPr="004B45AE" w:rsidRDefault="004B45AE" w:rsidP="004B45AE">
      <w:pPr>
        <w:widowControl w:val="0"/>
        <w:autoSpaceDE w:val="0"/>
        <w:autoSpaceDN w:val="0"/>
        <w:adjustRightInd w:val="0"/>
        <w:rPr>
          <w:bCs/>
          <w:kern w:val="2"/>
        </w:rPr>
      </w:pPr>
      <w:r w:rsidRPr="004B45AE">
        <w:rPr>
          <w:b/>
          <w:bCs/>
          <w:kern w:val="2"/>
        </w:rPr>
        <w:t xml:space="preserve">#Epochs: </w:t>
      </w:r>
      <w:r w:rsidR="00EC41C1">
        <w:rPr>
          <w:bCs/>
          <w:kern w:val="2"/>
        </w:rPr>
        <w:t>30</w:t>
      </w:r>
    </w:p>
    <w:p w14:paraId="65E57724" w14:textId="71A04B8A" w:rsidR="004B45AE" w:rsidRDefault="004B45AE" w:rsidP="004B45AE">
      <w:pPr>
        <w:widowControl w:val="0"/>
        <w:autoSpaceDE w:val="0"/>
        <w:autoSpaceDN w:val="0"/>
        <w:adjustRightInd w:val="0"/>
        <w:rPr>
          <w:b/>
          <w:bCs/>
          <w:kern w:val="2"/>
        </w:rPr>
      </w:pPr>
      <w:r w:rsidRPr="004B45AE">
        <w:rPr>
          <w:b/>
          <w:bCs/>
          <w:kern w:val="2"/>
        </w:rPr>
        <w:t>Plots:</w:t>
      </w:r>
    </w:p>
    <w:p w14:paraId="2D7EDA9B" w14:textId="503A9278" w:rsidR="004B45AE" w:rsidRDefault="00EC41C1" w:rsidP="004B45AE">
      <w:pPr>
        <w:widowControl w:val="0"/>
        <w:autoSpaceDE w:val="0"/>
        <w:autoSpaceDN w:val="0"/>
        <w:adjustRightInd w:val="0"/>
        <w:rPr>
          <w:b/>
          <w:bCs/>
          <w:kern w:val="2"/>
        </w:rPr>
      </w:pPr>
      <w:r w:rsidRPr="00EC41C1">
        <w:rPr>
          <w:b/>
          <w:bCs/>
          <w:kern w:val="2"/>
        </w:rPr>
        <w:drawing>
          <wp:inline distT="0" distB="0" distL="0" distR="0" wp14:anchorId="7211E5F3" wp14:editId="17CC5857">
            <wp:extent cx="4276559" cy="23553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9629" cy="237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FE1A" w14:textId="77777777" w:rsidR="00B72715" w:rsidRDefault="00B72715" w:rsidP="004B45AE">
      <w:pPr>
        <w:widowControl w:val="0"/>
        <w:autoSpaceDE w:val="0"/>
        <w:autoSpaceDN w:val="0"/>
        <w:adjustRightInd w:val="0"/>
        <w:rPr>
          <w:b/>
          <w:bCs/>
          <w:kern w:val="2"/>
        </w:rPr>
      </w:pPr>
    </w:p>
    <w:p w14:paraId="2222D662" w14:textId="77777777" w:rsidR="00B72715" w:rsidRDefault="00B72715" w:rsidP="004B45AE">
      <w:pPr>
        <w:widowControl w:val="0"/>
        <w:autoSpaceDE w:val="0"/>
        <w:autoSpaceDN w:val="0"/>
        <w:adjustRightInd w:val="0"/>
        <w:rPr>
          <w:b/>
          <w:bCs/>
          <w:kern w:val="2"/>
        </w:rPr>
      </w:pPr>
    </w:p>
    <w:p w14:paraId="065D594F" w14:textId="77777777" w:rsidR="00B72715" w:rsidRDefault="00B72715" w:rsidP="004B45AE">
      <w:pPr>
        <w:widowControl w:val="0"/>
        <w:autoSpaceDE w:val="0"/>
        <w:autoSpaceDN w:val="0"/>
        <w:adjustRightInd w:val="0"/>
        <w:rPr>
          <w:b/>
          <w:bCs/>
          <w:kern w:val="2"/>
        </w:rPr>
      </w:pPr>
    </w:p>
    <w:p w14:paraId="048F194C" w14:textId="396086D6" w:rsidR="00B72715" w:rsidRDefault="00B72715" w:rsidP="00B72715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rPr>
          <w:b/>
          <w:bCs/>
          <w:kern w:val="2"/>
          <w:sz w:val="24"/>
          <w:szCs w:val="24"/>
        </w:rPr>
      </w:pPr>
      <w:r>
        <w:rPr>
          <w:b/>
          <w:bCs/>
          <w:kern w:val="2"/>
          <w:sz w:val="24"/>
          <w:szCs w:val="24"/>
        </w:rPr>
        <w:t>CNN</w:t>
      </w:r>
    </w:p>
    <w:p w14:paraId="06D8772C" w14:textId="77777777" w:rsidR="00B72715" w:rsidRDefault="00B72715" w:rsidP="00B72715">
      <w:pPr>
        <w:widowControl w:val="0"/>
        <w:autoSpaceDE w:val="0"/>
        <w:autoSpaceDN w:val="0"/>
        <w:adjustRightInd w:val="0"/>
        <w:rPr>
          <w:b/>
          <w:bCs/>
          <w:kern w:val="2"/>
          <w:sz w:val="24"/>
          <w:szCs w:val="24"/>
        </w:rPr>
      </w:pPr>
    </w:p>
    <w:p w14:paraId="6C7C346E" w14:textId="5BC49AF1" w:rsidR="00B72715" w:rsidRDefault="00E04697" w:rsidP="00B72715">
      <w:pPr>
        <w:widowControl w:val="0"/>
        <w:autoSpaceDE w:val="0"/>
        <w:autoSpaceDN w:val="0"/>
        <w:adjustRightInd w:val="0"/>
        <w:rPr>
          <w:b/>
          <w:bCs/>
          <w:kern w:val="2"/>
          <w:sz w:val="24"/>
          <w:szCs w:val="24"/>
        </w:rPr>
      </w:pPr>
      <w:r>
        <w:rPr>
          <w:b/>
          <w:bCs/>
          <w:kern w:val="2"/>
          <w:sz w:val="24"/>
          <w:szCs w:val="24"/>
        </w:rPr>
        <w:t xml:space="preserve">Base </w:t>
      </w:r>
      <w:r w:rsidR="00B72715">
        <w:rPr>
          <w:b/>
          <w:bCs/>
          <w:kern w:val="2"/>
          <w:sz w:val="24"/>
          <w:szCs w:val="24"/>
        </w:rPr>
        <w:t>Network Architecture:</w:t>
      </w:r>
    </w:p>
    <w:p w14:paraId="4D0FD8DC" w14:textId="77777777" w:rsidR="00B72715" w:rsidRDefault="00B72715" w:rsidP="00B72715">
      <w:pPr>
        <w:widowControl w:val="0"/>
        <w:autoSpaceDE w:val="0"/>
        <w:autoSpaceDN w:val="0"/>
        <w:adjustRightInd w:val="0"/>
        <w:rPr>
          <w:bCs/>
          <w:kern w:val="2"/>
          <w:sz w:val="18"/>
          <w:szCs w:val="24"/>
        </w:rPr>
      </w:pPr>
    </w:p>
    <w:p w14:paraId="688CA3EC" w14:textId="09187629" w:rsidR="00B72715" w:rsidRPr="00B72715" w:rsidRDefault="00B72715" w:rsidP="00B72715">
      <w:pPr>
        <w:widowControl w:val="0"/>
        <w:autoSpaceDE w:val="0"/>
        <w:autoSpaceDN w:val="0"/>
        <w:adjustRightInd w:val="0"/>
        <w:rPr>
          <w:bCs/>
          <w:kern w:val="2"/>
          <w:sz w:val="18"/>
          <w:szCs w:val="24"/>
        </w:rPr>
      </w:pPr>
      <w:r w:rsidRPr="00B72715">
        <w:rPr>
          <w:bCs/>
          <w:kern w:val="2"/>
          <w:sz w:val="18"/>
          <w:szCs w:val="24"/>
        </w:rPr>
        <w:t>Model Layers in order:</w:t>
      </w:r>
    </w:p>
    <w:p w14:paraId="7679825A" w14:textId="72E9021D" w:rsidR="00B72715" w:rsidRPr="00B72715" w:rsidRDefault="00B72715" w:rsidP="00B72715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kern w:val="2"/>
          <w:sz w:val="18"/>
          <w:szCs w:val="24"/>
        </w:rPr>
      </w:pPr>
      <w:proofErr w:type="spellStart"/>
      <w:proofErr w:type="gramStart"/>
      <w:r w:rsidRPr="00B72715">
        <w:rPr>
          <w:rFonts w:ascii="Courier New" w:hAnsi="Courier New" w:cs="Courier New"/>
          <w:bCs/>
          <w:kern w:val="2"/>
          <w:sz w:val="18"/>
          <w:szCs w:val="24"/>
        </w:rPr>
        <w:t>Spatial</w:t>
      </w:r>
      <w:r w:rsidRPr="00B72715">
        <w:rPr>
          <w:rFonts w:ascii="Courier New" w:hAnsi="Courier New" w:cs="Courier New"/>
          <w:b/>
          <w:bCs/>
          <w:kern w:val="2"/>
          <w:sz w:val="18"/>
          <w:szCs w:val="24"/>
        </w:rPr>
        <w:t>Conv</w:t>
      </w:r>
      <w:r w:rsidRPr="00B72715">
        <w:rPr>
          <w:rFonts w:ascii="Courier New" w:hAnsi="Courier New" w:cs="Courier New"/>
          <w:bCs/>
          <w:kern w:val="2"/>
          <w:sz w:val="18"/>
          <w:szCs w:val="24"/>
        </w:rPr>
        <w:t>olution</w:t>
      </w:r>
      <w:proofErr w:type="spellEnd"/>
      <w:r w:rsidRPr="00B72715">
        <w:rPr>
          <w:rFonts w:ascii="Courier New" w:hAnsi="Courier New" w:cs="Courier New"/>
          <w:bCs/>
          <w:kern w:val="2"/>
          <w:sz w:val="18"/>
          <w:szCs w:val="24"/>
        </w:rPr>
        <w:t>(</w:t>
      </w:r>
      <w:proofErr w:type="gramEnd"/>
      <w:r w:rsidR="00A62C70">
        <w:rPr>
          <w:rFonts w:ascii="Courier New" w:hAnsi="Courier New" w:cs="Courier New"/>
          <w:bCs/>
          <w:kern w:val="2"/>
          <w:sz w:val="18"/>
          <w:szCs w:val="24"/>
        </w:rPr>
        <w:t xml:space="preserve">Filter size </w:t>
      </w:r>
      <w:r w:rsidRPr="00B72715">
        <w:rPr>
          <w:rFonts w:ascii="Courier New" w:hAnsi="Courier New" w:cs="Courier New"/>
          <w:bCs/>
          <w:kern w:val="2"/>
          <w:sz w:val="18"/>
          <w:szCs w:val="24"/>
        </w:rPr>
        <w:t>5</w:t>
      </w:r>
      <w:r w:rsidR="00A62C70">
        <w:rPr>
          <w:rFonts w:ascii="Courier New" w:hAnsi="Courier New" w:cs="Courier New"/>
          <w:bCs/>
          <w:kern w:val="2"/>
          <w:sz w:val="18"/>
          <w:szCs w:val="24"/>
        </w:rPr>
        <w:t>x</w:t>
      </w:r>
      <w:r w:rsidRPr="00B72715">
        <w:rPr>
          <w:rFonts w:ascii="Courier New" w:hAnsi="Courier New" w:cs="Courier New"/>
          <w:bCs/>
          <w:kern w:val="2"/>
          <w:sz w:val="18"/>
          <w:szCs w:val="24"/>
        </w:rPr>
        <w:t>5)</w:t>
      </w:r>
    </w:p>
    <w:p w14:paraId="2E8AACEF" w14:textId="20A97866" w:rsidR="00B72715" w:rsidRPr="00B72715" w:rsidRDefault="00B72715" w:rsidP="00B72715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kern w:val="2"/>
          <w:sz w:val="18"/>
          <w:szCs w:val="24"/>
        </w:rPr>
      </w:pPr>
      <w:proofErr w:type="spellStart"/>
      <w:proofErr w:type="gramStart"/>
      <w:r w:rsidRPr="00B72715">
        <w:rPr>
          <w:rFonts w:ascii="Courier New" w:hAnsi="Courier New" w:cs="Courier New"/>
          <w:bCs/>
          <w:kern w:val="2"/>
          <w:sz w:val="18"/>
          <w:szCs w:val="24"/>
        </w:rPr>
        <w:t>Spatial</w:t>
      </w:r>
      <w:r w:rsidRPr="00B72715">
        <w:rPr>
          <w:rFonts w:ascii="Courier New" w:hAnsi="Courier New" w:cs="Courier New"/>
          <w:b/>
          <w:bCs/>
          <w:kern w:val="2"/>
          <w:sz w:val="18"/>
          <w:szCs w:val="24"/>
        </w:rPr>
        <w:t>MaxPool</w:t>
      </w:r>
      <w:r w:rsidRPr="00B72715">
        <w:rPr>
          <w:rFonts w:ascii="Courier New" w:hAnsi="Courier New" w:cs="Courier New"/>
          <w:bCs/>
          <w:kern w:val="2"/>
          <w:sz w:val="18"/>
          <w:szCs w:val="24"/>
        </w:rPr>
        <w:t>ing</w:t>
      </w:r>
      <w:proofErr w:type="spellEnd"/>
      <w:r w:rsidRPr="00B72715">
        <w:rPr>
          <w:rFonts w:ascii="Courier New" w:hAnsi="Courier New" w:cs="Courier New"/>
          <w:bCs/>
          <w:kern w:val="2"/>
          <w:sz w:val="18"/>
          <w:szCs w:val="24"/>
        </w:rPr>
        <w:t>(</w:t>
      </w:r>
      <w:proofErr w:type="gramEnd"/>
      <w:r w:rsidR="00A62C70">
        <w:rPr>
          <w:rFonts w:ascii="Courier New" w:hAnsi="Courier New" w:cs="Courier New"/>
          <w:bCs/>
          <w:kern w:val="2"/>
          <w:sz w:val="18"/>
          <w:szCs w:val="24"/>
        </w:rPr>
        <w:t xml:space="preserve">Filter size </w:t>
      </w:r>
      <w:r w:rsidRPr="00B72715">
        <w:rPr>
          <w:rFonts w:ascii="Courier New" w:hAnsi="Courier New" w:cs="Courier New"/>
          <w:bCs/>
          <w:kern w:val="2"/>
          <w:sz w:val="18"/>
          <w:szCs w:val="24"/>
        </w:rPr>
        <w:t>3</w:t>
      </w:r>
      <w:r w:rsidR="00A62C70">
        <w:rPr>
          <w:rFonts w:ascii="Courier New" w:hAnsi="Courier New" w:cs="Courier New"/>
          <w:bCs/>
          <w:kern w:val="2"/>
          <w:sz w:val="18"/>
          <w:szCs w:val="24"/>
        </w:rPr>
        <w:t>x</w:t>
      </w:r>
      <w:r w:rsidRPr="00B72715">
        <w:rPr>
          <w:rFonts w:ascii="Courier New" w:hAnsi="Courier New" w:cs="Courier New"/>
          <w:bCs/>
          <w:kern w:val="2"/>
          <w:sz w:val="18"/>
          <w:szCs w:val="24"/>
        </w:rPr>
        <w:t>3)</w:t>
      </w:r>
    </w:p>
    <w:p w14:paraId="72D0B1BD" w14:textId="207CABC3" w:rsidR="00B72715" w:rsidRPr="00B72715" w:rsidRDefault="00B72715" w:rsidP="00B72715">
      <w:pPr>
        <w:widowControl w:val="0"/>
        <w:autoSpaceDE w:val="0"/>
        <w:autoSpaceDN w:val="0"/>
        <w:adjustRightInd w:val="0"/>
        <w:rPr>
          <w:rFonts w:ascii="Courier New" w:hAnsi="Courier New" w:cs="Courier New"/>
          <w:b/>
          <w:bCs/>
          <w:kern w:val="2"/>
          <w:sz w:val="18"/>
          <w:szCs w:val="24"/>
        </w:rPr>
      </w:pPr>
      <w:proofErr w:type="spellStart"/>
      <w:r w:rsidRPr="00B72715">
        <w:rPr>
          <w:rFonts w:ascii="Courier New" w:hAnsi="Courier New" w:cs="Courier New"/>
          <w:b/>
          <w:bCs/>
          <w:kern w:val="2"/>
          <w:sz w:val="18"/>
          <w:szCs w:val="24"/>
        </w:rPr>
        <w:t>ReLU</w:t>
      </w:r>
      <w:proofErr w:type="spellEnd"/>
    </w:p>
    <w:p w14:paraId="157D3349" w14:textId="77777777" w:rsidR="00A62C70" w:rsidRPr="00B72715" w:rsidRDefault="00B72715" w:rsidP="00A62C70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kern w:val="2"/>
          <w:sz w:val="18"/>
          <w:szCs w:val="24"/>
        </w:rPr>
      </w:pPr>
      <w:proofErr w:type="spellStart"/>
      <w:proofErr w:type="gramStart"/>
      <w:r w:rsidRPr="00B72715">
        <w:rPr>
          <w:rFonts w:ascii="Courier New" w:hAnsi="Courier New" w:cs="Courier New"/>
          <w:bCs/>
          <w:kern w:val="2"/>
          <w:sz w:val="18"/>
          <w:szCs w:val="24"/>
        </w:rPr>
        <w:t>Spatial</w:t>
      </w:r>
      <w:r w:rsidRPr="00B72715">
        <w:rPr>
          <w:rFonts w:ascii="Courier New" w:hAnsi="Courier New" w:cs="Courier New"/>
          <w:b/>
          <w:bCs/>
          <w:kern w:val="2"/>
          <w:sz w:val="18"/>
          <w:szCs w:val="24"/>
        </w:rPr>
        <w:t>Conv</w:t>
      </w:r>
      <w:r w:rsidRPr="00B72715">
        <w:rPr>
          <w:rFonts w:ascii="Courier New" w:hAnsi="Courier New" w:cs="Courier New"/>
          <w:bCs/>
          <w:kern w:val="2"/>
          <w:sz w:val="18"/>
          <w:szCs w:val="24"/>
        </w:rPr>
        <w:t>olution</w:t>
      </w:r>
      <w:proofErr w:type="spellEnd"/>
      <w:r w:rsidR="00A62C70" w:rsidRPr="00B72715">
        <w:rPr>
          <w:rFonts w:ascii="Courier New" w:hAnsi="Courier New" w:cs="Courier New"/>
          <w:bCs/>
          <w:kern w:val="2"/>
          <w:sz w:val="18"/>
          <w:szCs w:val="24"/>
        </w:rPr>
        <w:t>(</w:t>
      </w:r>
      <w:proofErr w:type="gramEnd"/>
      <w:r w:rsidR="00A62C70">
        <w:rPr>
          <w:rFonts w:ascii="Courier New" w:hAnsi="Courier New" w:cs="Courier New"/>
          <w:bCs/>
          <w:kern w:val="2"/>
          <w:sz w:val="18"/>
          <w:szCs w:val="24"/>
        </w:rPr>
        <w:t xml:space="preserve">Filter size </w:t>
      </w:r>
      <w:r w:rsidR="00A62C70" w:rsidRPr="00B72715">
        <w:rPr>
          <w:rFonts w:ascii="Courier New" w:hAnsi="Courier New" w:cs="Courier New"/>
          <w:bCs/>
          <w:kern w:val="2"/>
          <w:sz w:val="18"/>
          <w:szCs w:val="24"/>
        </w:rPr>
        <w:t>5</w:t>
      </w:r>
      <w:r w:rsidR="00A62C70">
        <w:rPr>
          <w:rFonts w:ascii="Courier New" w:hAnsi="Courier New" w:cs="Courier New"/>
          <w:bCs/>
          <w:kern w:val="2"/>
          <w:sz w:val="18"/>
          <w:szCs w:val="24"/>
        </w:rPr>
        <w:t>x</w:t>
      </w:r>
      <w:r w:rsidR="00A62C70" w:rsidRPr="00B72715">
        <w:rPr>
          <w:rFonts w:ascii="Courier New" w:hAnsi="Courier New" w:cs="Courier New"/>
          <w:bCs/>
          <w:kern w:val="2"/>
          <w:sz w:val="18"/>
          <w:szCs w:val="24"/>
        </w:rPr>
        <w:t>5)</w:t>
      </w:r>
    </w:p>
    <w:p w14:paraId="63F2E6E0" w14:textId="7F253675" w:rsidR="00B72715" w:rsidRPr="00B72715" w:rsidRDefault="00B72715" w:rsidP="00B72715">
      <w:pPr>
        <w:widowControl w:val="0"/>
        <w:autoSpaceDE w:val="0"/>
        <w:autoSpaceDN w:val="0"/>
        <w:adjustRightInd w:val="0"/>
        <w:rPr>
          <w:rFonts w:ascii="Courier New" w:hAnsi="Courier New" w:cs="Courier New"/>
          <w:b/>
          <w:bCs/>
          <w:kern w:val="2"/>
          <w:sz w:val="18"/>
          <w:szCs w:val="24"/>
        </w:rPr>
      </w:pPr>
      <w:proofErr w:type="spellStart"/>
      <w:r w:rsidRPr="00B72715">
        <w:rPr>
          <w:rFonts w:ascii="Courier New" w:hAnsi="Courier New" w:cs="Courier New"/>
          <w:b/>
          <w:bCs/>
          <w:kern w:val="2"/>
          <w:sz w:val="18"/>
          <w:szCs w:val="24"/>
        </w:rPr>
        <w:t>ReLU</w:t>
      </w:r>
      <w:proofErr w:type="spellEnd"/>
    </w:p>
    <w:p w14:paraId="3B860177" w14:textId="77777777" w:rsidR="00A62C70" w:rsidRPr="00B72715" w:rsidRDefault="00B72715" w:rsidP="00A62C70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kern w:val="2"/>
          <w:sz w:val="18"/>
          <w:szCs w:val="24"/>
        </w:rPr>
      </w:pPr>
      <w:proofErr w:type="spellStart"/>
      <w:proofErr w:type="gramStart"/>
      <w:r>
        <w:rPr>
          <w:rFonts w:ascii="Courier New" w:hAnsi="Courier New" w:cs="Courier New"/>
          <w:bCs/>
          <w:kern w:val="2"/>
          <w:sz w:val="18"/>
          <w:szCs w:val="24"/>
        </w:rPr>
        <w:t>Spatial</w:t>
      </w:r>
      <w:r w:rsidRPr="00B72715">
        <w:rPr>
          <w:rFonts w:ascii="Courier New" w:hAnsi="Courier New" w:cs="Courier New"/>
          <w:b/>
          <w:bCs/>
          <w:kern w:val="2"/>
          <w:sz w:val="18"/>
          <w:szCs w:val="24"/>
        </w:rPr>
        <w:t>MaxPool</w:t>
      </w:r>
      <w:r>
        <w:rPr>
          <w:rFonts w:ascii="Courier New" w:hAnsi="Courier New" w:cs="Courier New"/>
          <w:bCs/>
          <w:kern w:val="2"/>
          <w:sz w:val="18"/>
          <w:szCs w:val="24"/>
        </w:rPr>
        <w:t>ing</w:t>
      </w:r>
      <w:proofErr w:type="spellEnd"/>
      <w:r w:rsidR="00A62C70" w:rsidRPr="00B72715">
        <w:rPr>
          <w:rFonts w:ascii="Courier New" w:hAnsi="Courier New" w:cs="Courier New"/>
          <w:bCs/>
          <w:kern w:val="2"/>
          <w:sz w:val="18"/>
          <w:szCs w:val="24"/>
        </w:rPr>
        <w:t>(</w:t>
      </w:r>
      <w:proofErr w:type="gramEnd"/>
      <w:r w:rsidR="00A62C70">
        <w:rPr>
          <w:rFonts w:ascii="Courier New" w:hAnsi="Courier New" w:cs="Courier New"/>
          <w:bCs/>
          <w:kern w:val="2"/>
          <w:sz w:val="18"/>
          <w:szCs w:val="24"/>
        </w:rPr>
        <w:t xml:space="preserve">Filter size </w:t>
      </w:r>
      <w:r w:rsidR="00A62C70" w:rsidRPr="00B72715">
        <w:rPr>
          <w:rFonts w:ascii="Courier New" w:hAnsi="Courier New" w:cs="Courier New"/>
          <w:bCs/>
          <w:kern w:val="2"/>
          <w:sz w:val="18"/>
          <w:szCs w:val="24"/>
        </w:rPr>
        <w:t>3</w:t>
      </w:r>
      <w:r w:rsidR="00A62C70">
        <w:rPr>
          <w:rFonts w:ascii="Courier New" w:hAnsi="Courier New" w:cs="Courier New"/>
          <w:bCs/>
          <w:kern w:val="2"/>
          <w:sz w:val="18"/>
          <w:szCs w:val="24"/>
        </w:rPr>
        <w:t>x</w:t>
      </w:r>
      <w:r w:rsidR="00A62C70" w:rsidRPr="00B72715">
        <w:rPr>
          <w:rFonts w:ascii="Courier New" w:hAnsi="Courier New" w:cs="Courier New"/>
          <w:bCs/>
          <w:kern w:val="2"/>
          <w:sz w:val="18"/>
          <w:szCs w:val="24"/>
        </w:rPr>
        <w:t>3)</w:t>
      </w:r>
    </w:p>
    <w:p w14:paraId="525EF408" w14:textId="77777777" w:rsidR="00A62C70" w:rsidRDefault="00B72715" w:rsidP="00B72715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kern w:val="2"/>
          <w:sz w:val="18"/>
          <w:szCs w:val="24"/>
        </w:rPr>
      </w:pPr>
      <w:proofErr w:type="spellStart"/>
      <w:proofErr w:type="gramStart"/>
      <w:r w:rsidRPr="00B72715">
        <w:rPr>
          <w:rFonts w:ascii="Courier New" w:hAnsi="Courier New" w:cs="Courier New"/>
          <w:bCs/>
          <w:kern w:val="2"/>
          <w:sz w:val="18"/>
          <w:szCs w:val="24"/>
        </w:rPr>
        <w:lastRenderedPageBreak/>
        <w:t>Spatial</w:t>
      </w:r>
      <w:r w:rsidRPr="00B72715">
        <w:rPr>
          <w:rFonts w:ascii="Courier New" w:hAnsi="Courier New" w:cs="Courier New"/>
          <w:b/>
          <w:bCs/>
          <w:kern w:val="2"/>
          <w:sz w:val="18"/>
          <w:szCs w:val="24"/>
        </w:rPr>
        <w:t>Conv</w:t>
      </w:r>
      <w:r w:rsidRPr="00B72715">
        <w:rPr>
          <w:rFonts w:ascii="Courier New" w:hAnsi="Courier New" w:cs="Courier New"/>
          <w:bCs/>
          <w:kern w:val="2"/>
          <w:sz w:val="18"/>
          <w:szCs w:val="24"/>
        </w:rPr>
        <w:t>olution</w:t>
      </w:r>
      <w:proofErr w:type="spellEnd"/>
      <w:r w:rsidR="00A62C70" w:rsidRPr="00B72715">
        <w:rPr>
          <w:rFonts w:ascii="Courier New" w:hAnsi="Courier New" w:cs="Courier New"/>
          <w:bCs/>
          <w:kern w:val="2"/>
          <w:sz w:val="18"/>
          <w:szCs w:val="24"/>
        </w:rPr>
        <w:t>(</w:t>
      </w:r>
      <w:proofErr w:type="gramEnd"/>
      <w:r w:rsidR="00A62C70">
        <w:rPr>
          <w:rFonts w:ascii="Courier New" w:hAnsi="Courier New" w:cs="Courier New"/>
          <w:bCs/>
          <w:kern w:val="2"/>
          <w:sz w:val="18"/>
          <w:szCs w:val="24"/>
        </w:rPr>
        <w:t xml:space="preserve">Filter size </w:t>
      </w:r>
      <w:r w:rsidR="00A62C70" w:rsidRPr="00B72715">
        <w:rPr>
          <w:rFonts w:ascii="Courier New" w:hAnsi="Courier New" w:cs="Courier New"/>
          <w:bCs/>
          <w:kern w:val="2"/>
          <w:sz w:val="18"/>
          <w:szCs w:val="24"/>
        </w:rPr>
        <w:t>5</w:t>
      </w:r>
      <w:r w:rsidR="00A62C70">
        <w:rPr>
          <w:rFonts w:ascii="Courier New" w:hAnsi="Courier New" w:cs="Courier New"/>
          <w:bCs/>
          <w:kern w:val="2"/>
          <w:sz w:val="18"/>
          <w:szCs w:val="24"/>
        </w:rPr>
        <w:t>x</w:t>
      </w:r>
      <w:r w:rsidR="00A62C70" w:rsidRPr="00B72715">
        <w:rPr>
          <w:rFonts w:ascii="Courier New" w:hAnsi="Courier New" w:cs="Courier New"/>
          <w:bCs/>
          <w:kern w:val="2"/>
          <w:sz w:val="18"/>
          <w:szCs w:val="24"/>
        </w:rPr>
        <w:t>5)</w:t>
      </w:r>
    </w:p>
    <w:p w14:paraId="220F890D" w14:textId="5AE51CB7" w:rsidR="00B72715" w:rsidRPr="00B72715" w:rsidRDefault="00B72715" w:rsidP="00B72715">
      <w:pPr>
        <w:widowControl w:val="0"/>
        <w:autoSpaceDE w:val="0"/>
        <w:autoSpaceDN w:val="0"/>
        <w:adjustRightInd w:val="0"/>
        <w:rPr>
          <w:rFonts w:ascii="Courier New" w:hAnsi="Courier New" w:cs="Courier New"/>
          <w:b/>
          <w:bCs/>
          <w:kern w:val="2"/>
          <w:sz w:val="18"/>
          <w:szCs w:val="24"/>
        </w:rPr>
      </w:pPr>
      <w:proofErr w:type="spellStart"/>
      <w:r w:rsidRPr="00B72715">
        <w:rPr>
          <w:rFonts w:ascii="Courier New" w:hAnsi="Courier New" w:cs="Courier New"/>
          <w:b/>
          <w:bCs/>
          <w:kern w:val="2"/>
          <w:sz w:val="18"/>
          <w:szCs w:val="24"/>
        </w:rPr>
        <w:t>ReLU</w:t>
      </w:r>
      <w:proofErr w:type="spellEnd"/>
    </w:p>
    <w:p w14:paraId="0A200CAB" w14:textId="400A1C37" w:rsidR="00B72715" w:rsidRPr="00B72715" w:rsidRDefault="00B72715" w:rsidP="00B72715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kern w:val="2"/>
          <w:sz w:val="18"/>
          <w:szCs w:val="24"/>
        </w:rPr>
      </w:pPr>
      <w:proofErr w:type="spellStart"/>
      <w:proofErr w:type="gramStart"/>
      <w:r>
        <w:rPr>
          <w:rFonts w:ascii="Courier New" w:hAnsi="Courier New" w:cs="Courier New"/>
          <w:bCs/>
          <w:kern w:val="2"/>
          <w:sz w:val="18"/>
          <w:szCs w:val="24"/>
        </w:rPr>
        <w:t>Spatial</w:t>
      </w:r>
      <w:r w:rsidRPr="00B72715">
        <w:rPr>
          <w:rFonts w:ascii="Courier New" w:hAnsi="Courier New" w:cs="Courier New"/>
          <w:b/>
          <w:bCs/>
          <w:kern w:val="2"/>
          <w:sz w:val="18"/>
          <w:szCs w:val="24"/>
        </w:rPr>
        <w:t>MaxPool</w:t>
      </w:r>
      <w:r>
        <w:rPr>
          <w:rFonts w:ascii="Courier New" w:hAnsi="Courier New" w:cs="Courier New"/>
          <w:bCs/>
          <w:kern w:val="2"/>
          <w:sz w:val="18"/>
          <w:szCs w:val="24"/>
        </w:rPr>
        <w:t>ing</w:t>
      </w:r>
      <w:proofErr w:type="spellEnd"/>
      <w:r w:rsidR="00A62C70" w:rsidRPr="00B72715">
        <w:rPr>
          <w:rFonts w:ascii="Courier New" w:hAnsi="Courier New" w:cs="Courier New"/>
          <w:bCs/>
          <w:kern w:val="2"/>
          <w:sz w:val="18"/>
          <w:szCs w:val="24"/>
        </w:rPr>
        <w:t>(</w:t>
      </w:r>
      <w:proofErr w:type="gramEnd"/>
      <w:r w:rsidR="00A62C70">
        <w:rPr>
          <w:rFonts w:ascii="Courier New" w:hAnsi="Courier New" w:cs="Courier New"/>
          <w:bCs/>
          <w:kern w:val="2"/>
          <w:sz w:val="18"/>
          <w:szCs w:val="24"/>
        </w:rPr>
        <w:t xml:space="preserve">Filter size </w:t>
      </w:r>
      <w:r w:rsidR="00A62C70" w:rsidRPr="00B72715">
        <w:rPr>
          <w:rFonts w:ascii="Courier New" w:hAnsi="Courier New" w:cs="Courier New"/>
          <w:bCs/>
          <w:kern w:val="2"/>
          <w:sz w:val="18"/>
          <w:szCs w:val="24"/>
        </w:rPr>
        <w:t>3</w:t>
      </w:r>
      <w:r w:rsidR="00A62C70">
        <w:rPr>
          <w:rFonts w:ascii="Courier New" w:hAnsi="Courier New" w:cs="Courier New"/>
          <w:bCs/>
          <w:kern w:val="2"/>
          <w:sz w:val="18"/>
          <w:szCs w:val="24"/>
        </w:rPr>
        <w:t>x</w:t>
      </w:r>
      <w:r w:rsidR="00A62C70" w:rsidRPr="00B72715">
        <w:rPr>
          <w:rFonts w:ascii="Courier New" w:hAnsi="Courier New" w:cs="Courier New"/>
          <w:bCs/>
          <w:kern w:val="2"/>
          <w:sz w:val="18"/>
          <w:szCs w:val="24"/>
        </w:rPr>
        <w:t>3)</w:t>
      </w:r>
    </w:p>
    <w:p w14:paraId="37D1D8FB" w14:textId="305295A1" w:rsidR="00B72715" w:rsidRPr="00B72715" w:rsidRDefault="00B72715" w:rsidP="00B72715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kern w:val="2"/>
          <w:sz w:val="18"/>
          <w:szCs w:val="24"/>
        </w:rPr>
      </w:pPr>
      <w:proofErr w:type="gramStart"/>
      <w:r w:rsidRPr="00B72715">
        <w:rPr>
          <w:rFonts w:ascii="Courier New" w:hAnsi="Courier New" w:cs="Courier New"/>
          <w:bCs/>
          <w:kern w:val="2"/>
          <w:sz w:val="18"/>
          <w:szCs w:val="24"/>
        </w:rPr>
        <w:t>Linear(</w:t>
      </w:r>
      <w:proofErr w:type="gramEnd"/>
      <w:r w:rsidRPr="00B72715">
        <w:rPr>
          <w:rFonts w:ascii="Courier New" w:hAnsi="Courier New" w:cs="Courier New"/>
          <w:bCs/>
          <w:kern w:val="2"/>
          <w:sz w:val="18"/>
          <w:szCs w:val="24"/>
        </w:rPr>
        <w:t>64*3*3</w:t>
      </w:r>
      <w:r w:rsidR="00A62C70">
        <w:rPr>
          <w:rFonts w:ascii="Courier New" w:hAnsi="Courier New" w:cs="Courier New"/>
          <w:bCs/>
          <w:kern w:val="2"/>
          <w:sz w:val="18"/>
          <w:szCs w:val="24"/>
        </w:rPr>
        <w:t xml:space="preserve"> -&gt;</w:t>
      </w:r>
      <w:r w:rsidRPr="00B72715">
        <w:rPr>
          <w:rFonts w:ascii="Courier New" w:hAnsi="Courier New" w:cs="Courier New"/>
          <w:bCs/>
          <w:kern w:val="2"/>
          <w:sz w:val="18"/>
          <w:szCs w:val="24"/>
        </w:rPr>
        <w:t xml:space="preserve"> 64))</w:t>
      </w:r>
      <w:r>
        <w:rPr>
          <w:rFonts w:ascii="Courier New" w:hAnsi="Courier New" w:cs="Courier New"/>
          <w:bCs/>
          <w:kern w:val="2"/>
          <w:sz w:val="18"/>
          <w:szCs w:val="24"/>
        </w:rPr>
        <w:t xml:space="preserve"> – </w:t>
      </w:r>
      <w:r w:rsidRPr="00B72715">
        <w:rPr>
          <w:rFonts w:ascii="Courier New" w:hAnsi="Courier New" w:cs="Courier New"/>
          <w:b/>
          <w:bCs/>
          <w:kern w:val="2"/>
          <w:sz w:val="18"/>
          <w:szCs w:val="24"/>
        </w:rPr>
        <w:t>(Fully Connected)</w:t>
      </w:r>
    </w:p>
    <w:p w14:paraId="087DDEB1" w14:textId="7D866B37" w:rsidR="00B72715" w:rsidRPr="00B72715" w:rsidRDefault="00B72715" w:rsidP="00B72715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kern w:val="2"/>
          <w:sz w:val="18"/>
          <w:szCs w:val="24"/>
        </w:rPr>
      </w:pPr>
      <w:proofErr w:type="gramStart"/>
      <w:r w:rsidRPr="00B72715">
        <w:rPr>
          <w:rFonts w:ascii="Courier New" w:hAnsi="Courier New" w:cs="Courier New"/>
          <w:bCs/>
          <w:kern w:val="2"/>
          <w:sz w:val="18"/>
          <w:szCs w:val="24"/>
        </w:rPr>
        <w:t>Linear(</w:t>
      </w:r>
      <w:proofErr w:type="gramEnd"/>
      <w:r w:rsidRPr="00B72715">
        <w:rPr>
          <w:rFonts w:ascii="Courier New" w:hAnsi="Courier New" w:cs="Courier New"/>
          <w:bCs/>
          <w:kern w:val="2"/>
          <w:sz w:val="18"/>
          <w:szCs w:val="24"/>
        </w:rPr>
        <w:t>64</w:t>
      </w:r>
      <w:r w:rsidR="00A62C70">
        <w:rPr>
          <w:rFonts w:ascii="Courier New" w:hAnsi="Courier New" w:cs="Courier New"/>
          <w:bCs/>
          <w:kern w:val="2"/>
          <w:sz w:val="18"/>
          <w:szCs w:val="24"/>
        </w:rPr>
        <w:t xml:space="preserve"> -&gt;</w:t>
      </w:r>
      <w:r w:rsidRPr="00B72715">
        <w:rPr>
          <w:rFonts w:ascii="Courier New" w:hAnsi="Courier New" w:cs="Courier New"/>
          <w:bCs/>
          <w:kern w:val="2"/>
          <w:sz w:val="18"/>
          <w:szCs w:val="24"/>
        </w:rPr>
        <w:t xml:space="preserve"> 10))</w:t>
      </w:r>
      <w:r>
        <w:rPr>
          <w:rFonts w:ascii="Courier New" w:hAnsi="Courier New" w:cs="Courier New"/>
          <w:bCs/>
          <w:kern w:val="2"/>
          <w:sz w:val="18"/>
          <w:szCs w:val="24"/>
        </w:rPr>
        <w:t xml:space="preserve">     - </w:t>
      </w:r>
      <w:r w:rsidRPr="00B72715">
        <w:rPr>
          <w:rFonts w:ascii="Courier New" w:hAnsi="Courier New" w:cs="Courier New"/>
          <w:b/>
          <w:bCs/>
          <w:kern w:val="2"/>
          <w:sz w:val="18"/>
          <w:szCs w:val="24"/>
        </w:rPr>
        <w:t>(Fully Connected)</w:t>
      </w:r>
    </w:p>
    <w:p w14:paraId="73F44FE7" w14:textId="28CC129F" w:rsidR="00B72715" w:rsidRPr="00B72715" w:rsidRDefault="00B72715" w:rsidP="00B72715">
      <w:pPr>
        <w:widowControl w:val="0"/>
        <w:autoSpaceDE w:val="0"/>
        <w:autoSpaceDN w:val="0"/>
        <w:adjustRightInd w:val="0"/>
        <w:rPr>
          <w:rFonts w:ascii="Courier New" w:hAnsi="Courier New" w:cs="Courier New"/>
          <w:bCs/>
          <w:kern w:val="2"/>
          <w:sz w:val="18"/>
          <w:szCs w:val="24"/>
        </w:rPr>
      </w:pPr>
      <w:proofErr w:type="spellStart"/>
      <w:r w:rsidRPr="00B72715">
        <w:rPr>
          <w:rFonts w:ascii="Courier New" w:hAnsi="Courier New" w:cs="Courier New"/>
          <w:b/>
          <w:bCs/>
          <w:kern w:val="2"/>
          <w:sz w:val="18"/>
          <w:szCs w:val="24"/>
        </w:rPr>
        <w:t>LogSoftMax</w:t>
      </w:r>
      <w:proofErr w:type="spellEnd"/>
    </w:p>
    <w:p w14:paraId="4637DA28" w14:textId="77777777" w:rsidR="00B72715" w:rsidRDefault="00B72715" w:rsidP="004B45AE">
      <w:pPr>
        <w:widowControl w:val="0"/>
        <w:autoSpaceDE w:val="0"/>
        <w:autoSpaceDN w:val="0"/>
        <w:adjustRightInd w:val="0"/>
        <w:rPr>
          <w:b/>
          <w:bCs/>
          <w:kern w:val="2"/>
        </w:rPr>
      </w:pPr>
    </w:p>
    <w:p w14:paraId="6F1CB537" w14:textId="75CE2F34" w:rsidR="00B72715" w:rsidRDefault="00B72715" w:rsidP="00B72715">
      <w:pPr>
        <w:pStyle w:val="ListParagraph"/>
        <w:widowControl w:val="0"/>
        <w:numPr>
          <w:ilvl w:val="1"/>
          <w:numId w:val="13"/>
        </w:numPr>
        <w:autoSpaceDE w:val="0"/>
        <w:autoSpaceDN w:val="0"/>
        <w:adjustRightInd w:val="0"/>
        <w:rPr>
          <w:b/>
          <w:bCs/>
          <w:kern w:val="2"/>
        </w:rPr>
      </w:pPr>
      <w:r>
        <w:rPr>
          <w:b/>
          <w:bCs/>
          <w:kern w:val="2"/>
        </w:rPr>
        <w:t>SGD</w:t>
      </w:r>
    </w:p>
    <w:p w14:paraId="2078F6CE" w14:textId="3CB7A39A" w:rsidR="00E04697" w:rsidRDefault="00E04697" w:rsidP="00E04697">
      <w:pPr>
        <w:widowControl w:val="0"/>
        <w:autoSpaceDE w:val="0"/>
        <w:autoSpaceDN w:val="0"/>
        <w:adjustRightInd w:val="0"/>
      </w:pPr>
      <w:r>
        <w:t>I</w:t>
      </w:r>
      <w:r>
        <w:t>terations for convergence</w:t>
      </w:r>
    </w:p>
    <w:p w14:paraId="6C0C2CF3" w14:textId="7577E9D8" w:rsidR="00E04697" w:rsidRDefault="00E04697" w:rsidP="00E04697">
      <w:pPr>
        <w:widowControl w:val="0"/>
        <w:autoSpaceDE w:val="0"/>
        <w:autoSpaceDN w:val="0"/>
        <w:adjustRightInd w:val="0"/>
      </w:pPr>
      <w:r>
        <w:t>Test Accuracy</w:t>
      </w:r>
    </w:p>
    <w:p w14:paraId="2A255699" w14:textId="4F6D530E" w:rsidR="00E04697" w:rsidRDefault="00E04697" w:rsidP="00E04697">
      <w:pPr>
        <w:widowControl w:val="0"/>
        <w:autoSpaceDE w:val="0"/>
        <w:autoSpaceDN w:val="0"/>
        <w:adjustRightInd w:val="0"/>
      </w:pPr>
      <w:r>
        <w:t>Plots</w:t>
      </w:r>
    </w:p>
    <w:p w14:paraId="14530180" w14:textId="77777777" w:rsidR="00E04697" w:rsidRPr="00E04697" w:rsidRDefault="00E04697" w:rsidP="00E04697">
      <w:pPr>
        <w:widowControl w:val="0"/>
        <w:autoSpaceDE w:val="0"/>
        <w:autoSpaceDN w:val="0"/>
        <w:adjustRightInd w:val="0"/>
        <w:rPr>
          <w:b/>
          <w:bCs/>
          <w:kern w:val="2"/>
        </w:rPr>
      </w:pPr>
    </w:p>
    <w:p w14:paraId="7B8DBB83" w14:textId="77777777" w:rsidR="00B72715" w:rsidRDefault="00B72715" w:rsidP="00B72715">
      <w:pPr>
        <w:pStyle w:val="ListParagraph"/>
        <w:widowControl w:val="0"/>
        <w:numPr>
          <w:ilvl w:val="1"/>
          <w:numId w:val="13"/>
        </w:numPr>
        <w:autoSpaceDE w:val="0"/>
        <w:autoSpaceDN w:val="0"/>
        <w:adjustRightInd w:val="0"/>
        <w:rPr>
          <w:b/>
          <w:bCs/>
          <w:kern w:val="2"/>
        </w:rPr>
      </w:pPr>
      <w:r w:rsidRPr="00B72715">
        <w:rPr>
          <w:b/>
          <w:bCs/>
          <w:kern w:val="2"/>
        </w:rPr>
        <w:t>Batch Normalization</w:t>
      </w:r>
    </w:p>
    <w:p w14:paraId="67B7093D" w14:textId="77777777" w:rsidR="00E04697" w:rsidRDefault="00E04697" w:rsidP="00E04697">
      <w:pPr>
        <w:widowControl w:val="0"/>
        <w:autoSpaceDE w:val="0"/>
        <w:autoSpaceDN w:val="0"/>
        <w:adjustRightInd w:val="0"/>
      </w:pPr>
      <w:r>
        <w:t>Iterations for convergence</w:t>
      </w:r>
    </w:p>
    <w:p w14:paraId="73EA6444" w14:textId="77777777" w:rsidR="00E04697" w:rsidRDefault="00E04697" w:rsidP="00E04697">
      <w:pPr>
        <w:widowControl w:val="0"/>
        <w:autoSpaceDE w:val="0"/>
        <w:autoSpaceDN w:val="0"/>
        <w:adjustRightInd w:val="0"/>
      </w:pPr>
      <w:r>
        <w:t>Test Accuracy</w:t>
      </w:r>
    </w:p>
    <w:p w14:paraId="02156F41" w14:textId="77777777" w:rsidR="00E04697" w:rsidRDefault="00E04697" w:rsidP="00E04697">
      <w:pPr>
        <w:widowControl w:val="0"/>
        <w:autoSpaceDE w:val="0"/>
        <w:autoSpaceDN w:val="0"/>
        <w:adjustRightInd w:val="0"/>
      </w:pPr>
      <w:r>
        <w:t>Plots</w:t>
      </w:r>
    </w:p>
    <w:p w14:paraId="7A09DED8" w14:textId="77777777" w:rsidR="00E04697" w:rsidRPr="00E04697" w:rsidRDefault="00E04697" w:rsidP="00E04697">
      <w:pPr>
        <w:widowControl w:val="0"/>
        <w:autoSpaceDE w:val="0"/>
        <w:autoSpaceDN w:val="0"/>
        <w:adjustRightInd w:val="0"/>
        <w:rPr>
          <w:b/>
          <w:bCs/>
          <w:kern w:val="2"/>
        </w:rPr>
      </w:pPr>
    </w:p>
    <w:p w14:paraId="24DB399C" w14:textId="77777777" w:rsidR="00B72715" w:rsidRDefault="00B72715" w:rsidP="00B72715">
      <w:pPr>
        <w:pStyle w:val="ListParagraph"/>
        <w:widowControl w:val="0"/>
        <w:numPr>
          <w:ilvl w:val="1"/>
          <w:numId w:val="13"/>
        </w:numPr>
        <w:autoSpaceDE w:val="0"/>
        <w:autoSpaceDN w:val="0"/>
        <w:adjustRightInd w:val="0"/>
        <w:rPr>
          <w:b/>
          <w:bCs/>
          <w:kern w:val="2"/>
        </w:rPr>
      </w:pPr>
      <w:r w:rsidRPr="00B72715">
        <w:rPr>
          <w:b/>
          <w:bCs/>
          <w:kern w:val="2"/>
        </w:rPr>
        <w:t>Replace the fully connected layer by average pooling layer</w:t>
      </w:r>
    </w:p>
    <w:p w14:paraId="1A8B125B" w14:textId="77777777" w:rsidR="00E04697" w:rsidRDefault="00E04697" w:rsidP="00E04697">
      <w:pPr>
        <w:widowControl w:val="0"/>
        <w:autoSpaceDE w:val="0"/>
        <w:autoSpaceDN w:val="0"/>
        <w:adjustRightInd w:val="0"/>
      </w:pPr>
      <w:r>
        <w:t>Iterations for convergence</w:t>
      </w:r>
    </w:p>
    <w:p w14:paraId="644BF06B" w14:textId="77777777" w:rsidR="00E04697" w:rsidRDefault="00E04697" w:rsidP="00E04697">
      <w:pPr>
        <w:widowControl w:val="0"/>
        <w:autoSpaceDE w:val="0"/>
        <w:autoSpaceDN w:val="0"/>
        <w:adjustRightInd w:val="0"/>
      </w:pPr>
      <w:r>
        <w:t>Test Accuracy</w:t>
      </w:r>
    </w:p>
    <w:p w14:paraId="50531E06" w14:textId="77777777" w:rsidR="00E04697" w:rsidRDefault="00E04697" w:rsidP="00E04697">
      <w:pPr>
        <w:widowControl w:val="0"/>
        <w:autoSpaceDE w:val="0"/>
        <w:autoSpaceDN w:val="0"/>
        <w:adjustRightInd w:val="0"/>
      </w:pPr>
      <w:r>
        <w:t>Plots</w:t>
      </w:r>
    </w:p>
    <w:p w14:paraId="6FFB6628" w14:textId="77777777" w:rsidR="00E04697" w:rsidRPr="00E04697" w:rsidRDefault="00E04697" w:rsidP="00E04697">
      <w:pPr>
        <w:widowControl w:val="0"/>
        <w:autoSpaceDE w:val="0"/>
        <w:autoSpaceDN w:val="0"/>
        <w:adjustRightInd w:val="0"/>
        <w:rPr>
          <w:b/>
          <w:bCs/>
          <w:kern w:val="2"/>
        </w:rPr>
      </w:pPr>
    </w:p>
    <w:p w14:paraId="7396F6E6" w14:textId="25AC0AAE" w:rsidR="00B72715" w:rsidRDefault="00B72715" w:rsidP="00B72715">
      <w:pPr>
        <w:pStyle w:val="ListParagraph"/>
        <w:widowControl w:val="0"/>
        <w:numPr>
          <w:ilvl w:val="1"/>
          <w:numId w:val="13"/>
        </w:numPr>
        <w:autoSpaceDE w:val="0"/>
        <w:autoSpaceDN w:val="0"/>
        <w:adjustRightInd w:val="0"/>
        <w:rPr>
          <w:b/>
          <w:bCs/>
          <w:kern w:val="2"/>
        </w:rPr>
      </w:pPr>
      <w:r w:rsidRPr="00B72715">
        <w:rPr>
          <w:b/>
          <w:bCs/>
          <w:kern w:val="2"/>
        </w:rPr>
        <w:t>Adaptive Gradient (Extra credit)</w:t>
      </w:r>
    </w:p>
    <w:p w14:paraId="228EFA62" w14:textId="77777777" w:rsidR="00E04697" w:rsidRDefault="00E04697" w:rsidP="00E04697">
      <w:pPr>
        <w:widowControl w:val="0"/>
        <w:autoSpaceDE w:val="0"/>
        <w:autoSpaceDN w:val="0"/>
        <w:adjustRightInd w:val="0"/>
      </w:pPr>
      <w:r>
        <w:t>Iterations for convergence</w:t>
      </w:r>
    </w:p>
    <w:p w14:paraId="62284E8D" w14:textId="77777777" w:rsidR="00E04697" w:rsidRDefault="00E04697" w:rsidP="00E04697">
      <w:pPr>
        <w:widowControl w:val="0"/>
        <w:autoSpaceDE w:val="0"/>
        <w:autoSpaceDN w:val="0"/>
        <w:adjustRightInd w:val="0"/>
      </w:pPr>
      <w:r>
        <w:t>Test Accuracy</w:t>
      </w:r>
    </w:p>
    <w:p w14:paraId="3F5A65F8" w14:textId="77777777" w:rsidR="00E04697" w:rsidRDefault="00E04697" w:rsidP="00E04697">
      <w:pPr>
        <w:widowControl w:val="0"/>
        <w:autoSpaceDE w:val="0"/>
        <w:autoSpaceDN w:val="0"/>
        <w:adjustRightInd w:val="0"/>
      </w:pPr>
      <w:r>
        <w:t>Plots</w:t>
      </w:r>
    </w:p>
    <w:p w14:paraId="0AD294B5" w14:textId="77777777" w:rsidR="00E04697" w:rsidRDefault="00E04697" w:rsidP="00E04697">
      <w:pPr>
        <w:widowControl w:val="0"/>
        <w:autoSpaceDE w:val="0"/>
        <w:autoSpaceDN w:val="0"/>
        <w:adjustRightInd w:val="0"/>
        <w:rPr>
          <w:b/>
          <w:bCs/>
          <w:kern w:val="2"/>
        </w:rPr>
      </w:pPr>
    </w:p>
    <w:p w14:paraId="0979D938" w14:textId="77777777" w:rsidR="00E04697" w:rsidRPr="00E04697" w:rsidRDefault="00E04697" w:rsidP="00E04697">
      <w:pPr>
        <w:widowControl w:val="0"/>
        <w:autoSpaceDE w:val="0"/>
        <w:autoSpaceDN w:val="0"/>
        <w:adjustRightInd w:val="0"/>
        <w:rPr>
          <w:b/>
          <w:bCs/>
          <w:kern w:val="2"/>
        </w:rPr>
      </w:pPr>
    </w:p>
    <w:p w14:paraId="6041C966" w14:textId="02F65038" w:rsidR="00B72715" w:rsidRDefault="00B72715" w:rsidP="00B72715">
      <w:pPr>
        <w:pStyle w:val="ListParagraph"/>
        <w:widowControl w:val="0"/>
        <w:numPr>
          <w:ilvl w:val="1"/>
          <w:numId w:val="13"/>
        </w:numPr>
        <w:autoSpaceDE w:val="0"/>
        <w:autoSpaceDN w:val="0"/>
        <w:adjustRightInd w:val="0"/>
        <w:rPr>
          <w:b/>
          <w:bCs/>
          <w:kern w:val="2"/>
        </w:rPr>
      </w:pPr>
      <w:proofErr w:type="spellStart"/>
      <w:r w:rsidRPr="00B72715">
        <w:rPr>
          <w:b/>
          <w:bCs/>
          <w:kern w:val="2"/>
        </w:rPr>
        <w:t>Nesterovs</w:t>
      </w:r>
      <w:proofErr w:type="spellEnd"/>
      <w:r w:rsidRPr="00B72715">
        <w:rPr>
          <w:b/>
          <w:bCs/>
          <w:kern w:val="2"/>
        </w:rPr>
        <w:t xml:space="preserve"> Acceler</w:t>
      </w:r>
      <w:r w:rsidRPr="00B72715">
        <w:rPr>
          <w:b/>
          <w:bCs/>
          <w:kern w:val="2"/>
        </w:rPr>
        <w:t>ated Gradient</w:t>
      </w:r>
    </w:p>
    <w:p w14:paraId="18FE674E" w14:textId="77777777" w:rsidR="00E04697" w:rsidRDefault="00E04697" w:rsidP="00E04697">
      <w:pPr>
        <w:widowControl w:val="0"/>
        <w:autoSpaceDE w:val="0"/>
        <w:autoSpaceDN w:val="0"/>
        <w:adjustRightInd w:val="0"/>
      </w:pPr>
      <w:r>
        <w:t>Iterations for convergence</w:t>
      </w:r>
    </w:p>
    <w:p w14:paraId="72CDE510" w14:textId="77777777" w:rsidR="00E04697" w:rsidRDefault="00E04697" w:rsidP="00E04697">
      <w:pPr>
        <w:widowControl w:val="0"/>
        <w:autoSpaceDE w:val="0"/>
        <w:autoSpaceDN w:val="0"/>
        <w:adjustRightInd w:val="0"/>
      </w:pPr>
      <w:r>
        <w:t>Test Accuracy</w:t>
      </w:r>
    </w:p>
    <w:p w14:paraId="5FD98CD3" w14:textId="77777777" w:rsidR="00E04697" w:rsidRDefault="00E04697" w:rsidP="00E04697">
      <w:pPr>
        <w:widowControl w:val="0"/>
        <w:autoSpaceDE w:val="0"/>
        <w:autoSpaceDN w:val="0"/>
        <w:adjustRightInd w:val="0"/>
      </w:pPr>
      <w:r>
        <w:t>Plots</w:t>
      </w:r>
    </w:p>
    <w:p w14:paraId="6A855AEF" w14:textId="77777777" w:rsidR="00E04697" w:rsidRPr="00E04697" w:rsidRDefault="00E04697" w:rsidP="00E04697">
      <w:pPr>
        <w:widowControl w:val="0"/>
        <w:autoSpaceDE w:val="0"/>
        <w:autoSpaceDN w:val="0"/>
        <w:adjustRightInd w:val="0"/>
        <w:rPr>
          <w:b/>
          <w:bCs/>
          <w:kern w:val="2"/>
        </w:rPr>
      </w:pPr>
    </w:p>
    <w:p w14:paraId="73FF5778" w14:textId="0A6FED7B" w:rsidR="00B72715" w:rsidRDefault="00B72715" w:rsidP="00BD6AF3">
      <w:pPr>
        <w:pStyle w:val="ListParagraph"/>
        <w:widowControl w:val="0"/>
        <w:numPr>
          <w:ilvl w:val="1"/>
          <w:numId w:val="13"/>
        </w:numPr>
        <w:autoSpaceDE w:val="0"/>
        <w:autoSpaceDN w:val="0"/>
        <w:adjustRightInd w:val="0"/>
        <w:rPr>
          <w:b/>
          <w:bCs/>
          <w:kern w:val="2"/>
        </w:rPr>
      </w:pPr>
      <w:proofErr w:type="spellStart"/>
      <w:r w:rsidRPr="00B72715">
        <w:rPr>
          <w:b/>
          <w:bCs/>
          <w:kern w:val="2"/>
        </w:rPr>
        <w:t>RMSprop</w:t>
      </w:r>
      <w:proofErr w:type="spellEnd"/>
    </w:p>
    <w:p w14:paraId="5E23031A" w14:textId="77777777" w:rsidR="00E04697" w:rsidRDefault="00E04697" w:rsidP="00E04697">
      <w:pPr>
        <w:widowControl w:val="0"/>
        <w:autoSpaceDE w:val="0"/>
        <w:autoSpaceDN w:val="0"/>
        <w:adjustRightInd w:val="0"/>
      </w:pPr>
      <w:r>
        <w:t>Iterations for convergence</w:t>
      </w:r>
    </w:p>
    <w:p w14:paraId="003AE413" w14:textId="77777777" w:rsidR="00E04697" w:rsidRDefault="00E04697" w:rsidP="00E04697">
      <w:pPr>
        <w:widowControl w:val="0"/>
        <w:autoSpaceDE w:val="0"/>
        <w:autoSpaceDN w:val="0"/>
        <w:adjustRightInd w:val="0"/>
      </w:pPr>
      <w:r>
        <w:t>Test Accuracy</w:t>
      </w:r>
    </w:p>
    <w:p w14:paraId="6E4C6865" w14:textId="77777777" w:rsidR="00E04697" w:rsidRDefault="00E04697" w:rsidP="00E04697">
      <w:pPr>
        <w:widowControl w:val="0"/>
        <w:autoSpaceDE w:val="0"/>
        <w:autoSpaceDN w:val="0"/>
        <w:adjustRightInd w:val="0"/>
      </w:pPr>
      <w:r>
        <w:t>Plots</w:t>
      </w:r>
    </w:p>
    <w:p w14:paraId="5A5DD29B" w14:textId="77777777" w:rsidR="00E04697" w:rsidRDefault="00E04697" w:rsidP="00E04697">
      <w:pPr>
        <w:widowControl w:val="0"/>
        <w:autoSpaceDE w:val="0"/>
        <w:autoSpaceDN w:val="0"/>
        <w:adjustRightInd w:val="0"/>
        <w:rPr>
          <w:b/>
          <w:bCs/>
          <w:kern w:val="2"/>
        </w:rPr>
      </w:pPr>
    </w:p>
    <w:p w14:paraId="79A25271" w14:textId="77777777" w:rsidR="00371417" w:rsidRDefault="00371417" w:rsidP="00E04697">
      <w:pPr>
        <w:widowControl w:val="0"/>
        <w:autoSpaceDE w:val="0"/>
        <w:autoSpaceDN w:val="0"/>
        <w:adjustRightInd w:val="0"/>
        <w:rPr>
          <w:b/>
          <w:bCs/>
          <w:kern w:val="2"/>
        </w:rPr>
      </w:pPr>
    </w:p>
    <w:p w14:paraId="6341C1DE" w14:textId="77777777" w:rsidR="00371417" w:rsidRDefault="00371417" w:rsidP="00E04697">
      <w:pPr>
        <w:widowControl w:val="0"/>
        <w:autoSpaceDE w:val="0"/>
        <w:autoSpaceDN w:val="0"/>
        <w:adjustRightInd w:val="0"/>
        <w:rPr>
          <w:b/>
          <w:bCs/>
          <w:kern w:val="2"/>
        </w:rPr>
      </w:pPr>
    </w:p>
    <w:p w14:paraId="6CB7558F" w14:textId="7C04D358" w:rsidR="00371417" w:rsidRDefault="00371417" w:rsidP="00E04697">
      <w:pPr>
        <w:widowControl w:val="0"/>
        <w:autoSpaceDE w:val="0"/>
        <w:autoSpaceDN w:val="0"/>
        <w:adjustRightInd w:val="0"/>
        <w:rPr>
          <w:b/>
          <w:bCs/>
          <w:kern w:val="2"/>
        </w:rPr>
      </w:pPr>
      <w:r w:rsidRPr="00371417">
        <w:rPr>
          <w:b/>
          <w:bCs/>
          <w:kern w:val="2"/>
        </w:rPr>
        <w:t>Reference:</w:t>
      </w:r>
    </w:p>
    <w:p w14:paraId="602CC2F0" w14:textId="50270F4C" w:rsidR="00371417" w:rsidRDefault="003550AB" w:rsidP="003550AB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rPr>
          <w:b/>
          <w:bCs/>
          <w:kern w:val="2"/>
        </w:rPr>
      </w:pPr>
      <w:hyperlink r:id="rId12" w:history="1">
        <w:r w:rsidRPr="00C249E9">
          <w:rPr>
            <w:rStyle w:val="Hyperlink"/>
            <w:b/>
            <w:bCs/>
            <w:kern w:val="2"/>
          </w:rPr>
          <w:t>http://neuralnetworksanddeeplearning.com/</w:t>
        </w:r>
      </w:hyperlink>
    </w:p>
    <w:p w14:paraId="0C89E8B1" w14:textId="6CE7508B" w:rsidR="003550AB" w:rsidRDefault="003550AB" w:rsidP="003550AB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rPr>
          <w:b/>
          <w:bCs/>
          <w:kern w:val="2"/>
        </w:rPr>
      </w:pPr>
      <w:hyperlink r:id="rId13" w:history="1">
        <w:r w:rsidRPr="00C249E9">
          <w:rPr>
            <w:rStyle w:val="Hyperlink"/>
            <w:b/>
            <w:bCs/>
            <w:kern w:val="2"/>
          </w:rPr>
          <w:t>https://github.com/gcr/torch-residual-networks/blob/master/train-cifar.lua</w:t>
        </w:r>
      </w:hyperlink>
    </w:p>
    <w:p w14:paraId="1FA6A347" w14:textId="77777777" w:rsidR="003550AB" w:rsidRDefault="003550AB" w:rsidP="003550AB">
      <w:pPr>
        <w:widowControl w:val="0"/>
        <w:autoSpaceDE w:val="0"/>
        <w:autoSpaceDN w:val="0"/>
        <w:adjustRightInd w:val="0"/>
        <w:rPr>
          <w:b/>
          <w:bCs/>
          <w:kern w:val="2"/>
        </w:rPr>
      </w:pPr>
    </w:p>
    <w:p w14:paraId="58FFC82A" w14:textId="77777777" w:rsidR="003550AB" w:rsidRPr="003550AB" w:rsidRDefault="003550AB" w:rsidP="003550AB">
      <w:pPr>
        <w:widowControl w:val="0"/>
        <w:autoSpaceDE w:val="0"/>
        <w:autoSpaceDN w:val="0"/>
        <w:adjustRightInd w:val="0"/>
        <w:rPr>
          <w:b/>
          <w:bCs/>
          <w:kern w:val="2"/>
        </w:rPr>
      </w:pPr>
    </w:p>
    <w:sectPr w:rsidR="003550AB" w:rsidRPr="003550AB" w:rsidSect="00EA3D25">
      <w:pgSz w:w="12240" w:h="15840"/>
      <w:pgMar w:top="1440" w:right="2160" w:bottom="1440" w:left="2160" w:header="720" w:footer="720" w:gutter="0"/>
      <w:cols w:space="720"/>
      <w:noEndnote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00000066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000000CA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">
    <w:nsid w:val="06907B2B"/>
    <w:multiLevelType w:val="hybridMultilevel"/>
    <w:tmpl w:val="8D3258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AF3AC8"/>
    <w:multiLevelType w:val="hybridMultilevel"/>
    <w:tmpl w:val="9C505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EF417D"/>
    <w:multiLevelType w:val="hybridMultilevel"/>
    <w:tmpl w:val="22241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290592"/>
    <w:multiLevelType w:val="hybridMultilevel"/>
    <w:tmpl w:val="B2B086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046638C"/>
    <w:multiLevelType w:val="hybridMultilevel"/>
    <w:tmpl w:val="5DD42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35505F0"/>
    <w:multiLevelType w:val="hybridMultilevel"/>
    <w:tmpl w:val="6B8EA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D8DB40">
      <w:numFmt w:val="bullet"/>
      <w:lvlText w:val=""/>
      <w:lvlJc w:val="left"/>
      <w:pPr>
        <w:ind w:left="2160" w:hanging="360"/>
      </w:pPr>
      <w:rPr>
        <w:rFonts w:ascii="Symbol" w:eastAsia="Times New Roman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3E0282"/>
    <w:multiLevelType w:val="hybridMultilevel"/>
    <w:tmpl w:val="AEC8B0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61891B7F"/>
    <w:multiLevelType w:val="hybridMultilevel"/>
    <w:tmpl w:val="D474EF28"/>
    <w:lvl w:ilvl="0" w:tplc="27600BDA">
      <w:numFmt w:val="bullet"/>
      <w:lvlText w:val="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50B49452">
      <w:numFmt w:val="bullet"/>
      <w:lvlText w:val=""/>
      <w:lvlJc w:val="left"/>
      <w:pPr>
        <w:ind w:left="1440" w:hanging="360"/>
      </w:pPr>
      <w:rPr>
        <w:rFonts w:ascii="Symbol" w:eastAsia="Times New Roman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B001E3A"/>
    <w:multiLevelType w:val="hybridMultilevel"/>
    <w:tmpl w:val="B8BC9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4511432"/>
    <w:multiLevelType w:val="multilevel"/>
    <w:tmpl w:val="D62AA0D8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>
    <w:nsid w:val="752854F8"/>
    <w:multiLevelType w:val="hybridMultilevel"/>
    <w:tmpl w:val="DAA46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BBF2354"/>
    <w:multiLevelType w:val="hybridMultilevel"/>
    <w:tmpl w:val="26584C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10"/>
  </w:num>
  <w:num w:numId="6">
    <w:abstractNumId w:val="13"/>
  </w:num>
  <w:num w:numId="7">
    <w:abstractNumId w:val="8"/>
  </w:num>
  <w:num w:numId="8">
    <w:abstractNumId w:val="5"/>
  </w:num>
  <w:num w:numId="9">
    <w:abstractNumId w:val="11"/>
  </w:num>
  <w:num w:numId="10">
    <w:abstractNumId w:val="14"/>
  </w:num>
  <w:num w:numId="11">
    <w:abstractNumId w:val="6"/>
  </w:num>
  <w:num w:numId="12">
    <w:abstractNumId w:val="9"/>
  </w:num>
  <w:num w:numId="13">
    <w:abstractNumId w:val="12"/>
  </w:num>
  <w:num w:numId="14">
    <w:abstractNumId w:val="7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011E"/>
    <w:rsid w:val="00006C7D"/>
    <w:rsid w:val="00007599"/>
    <w:rsid w:val="000215B8"/>
    <w:rsid w:val="000226CF"/>
    <w:rsid w:val="00043914"/>
    <w:rsid w:val="000446EB"/>
    <w:rsid w:val="00045819"/>
    <w:rsid w:val="0008135C"/>
    <w:rsid w:val="000961C9"/>
    <w:rsid w:val="00096F22"/>
    <w:rsid w:val="000B1146"/>
    <w:rsid w:val="000B433E"/>
    <w:rsid w:val="000E2C51"/>
    <w:rsid w:val="000F17FD"/>
    <w:rsid w:val="000F5538"/>
    <w:rsid w:val="00112824"/>
    <w:rsid w:val="0012011E"/>
    <w:rsid w:val="00143D01"/>
    <w:rsid w:val="001821EF"/>
    <w:rsid w:val="001D4C71"/>
    <w:rsid w:val="001F5AA2"/>
    <w:rsid w:val="001F6120"/>
    <w:rsid w:val="00204DB3"/>
    <w:rsid w:val="00224864"/>
    <w:rsid w:val="0024624E"/>
    <w:rsid w:val="002574DD"/>
    <w:rsid w:val="0027355B"/>
    <w:rsid w:val="00275704"/>
    <w:rsid w:val="00290ADE"/>
    <w:rsid w:val="002A6C56"/>
    <w:rsid w:val="002D0824"/>
    <w:rsid w:val="002E2319"/>
    <w:rsid w:val="002F483A"/>
    <w:rsid w:val="00300E60"/>
    <w:rsid w:val="003550AB"/>
    <w:rsid w:val="00363D99"/>
    <w:rsid w:val="00371417"/>
    <w:rsid w:val="00372034"/>
    <w:rsid w:val="003725A2"/>
    <w:rsid w:val="00373821"/>
    <w:rsid w:val="0038014C"/>
    <w:rsid w:val="003A412E"/>
    <w:rsid w:val="003B6EE6"/>
    <w:rsid w:val="003D3193"/>
    <w:rsid w:val="003D3774"/>
    <w:rsid w:val="003F4681"/>
    <w:rsid w:val="00402032"/>
    <w:rsid w:val="00403CDB"/>
    <w:rsid w:val="00405910"/>
    <w:rsid w:val="00495D23"/>
    <w:rsid w:val="004B45AE"/>
    <w:rsid w:val="004F245B"/>
    <w:rsid w:val="004F6915"/>
    <w:rsid w:val="005420D0"/>
    <w:rsid w:val="005915AE"/>
    <w:rsid w:val="005B43D0"/>
    <w:rsid w:val="005C5995"/>
    <w:rsid w:val="00624CA8"/>
    <w:rsid w:val="00663FE8"/>
    <w:rsid w:val="00667691"/>
    <w:rsid w:val="00667D60"/>
    <w:rsid w:val="00672EDC"/>
    <w:rsid w:val="006864C1"/>
    <w:rsid w:val="00695C4B"/>
    <w:rsid w:val="006A0FF6"/>
    <w:rsid w:val="006A46B1"/>
    <w:rsid w:val="006A7643"/>
    <w:rsid w:val="006D43E5"/>
    <w:rsid w:val="006F0F3E"/>
    <w:rsid w:val="006F4695"/>
    <w:rsid w:val="0070699F"/>
    <w:rsid w:val="00743673"/>
    <w:rsid w:val="007643FA"/>
    <w:rsid w:val="00781A99"/>
    <w:rsid w:val="007B16F1"/>
    <w:rsid w:val="007C6CD4"/>
    <w:rsid w:val="007C705B"/>
    <w:rsid w:val="00821BBA"/>
    <w:rsid w:val="008304B0"/>
    <w:rsid w:val="00870B25"/>
    <w:rsid w:val="00877AFC"/>
    <w:rsid w:val="008A2A1E"/>
    <w:rsid w:val="008B15D9"/>
    <w:rsid w:val="008C70FA"/>
    <w:rsid w:val="008D78A8"/>
    <w:rsid w:val="008F7203"/>
    <w:rsid w:val="0092486C"/>
    <w:rsid w:val="0092672B"/>
    <w:rsid w:val="009672D5"/>
    <w:rsid w:val="009A6637"/>
    <w:rsid w:val="009E2579"/>
    <w:rsid w:val="009F0A34"/>
    <w:rsid w:val="009F22B9"/>
    <w:rsid w:val="00A028DD"/>
    <w:rsid w:val="00A611BE"/>
    <w:rsid w:val="00A62C70"/>
    <w:rsid w:val="00A667B5"/>
    <w:rsid w:val="00AB1BEA"/>
    <w:rsid w:val="00AB7F45"/>
    <w:rsid w:val="00B05D07"/>
    <w:rsid w:val="00B13066"/>
    <w:rsid w:val="00B31878"/>
    <w:rsid w:val="00B651D3"/>
    <w:rsid w:val="00B72715"/>
    <w:rsid w:val="00B851BD"/>
    <w:rsid w:val="00B9185B"/>
    <w:rsid w:val="00BA60A1"/>
    <w:rsid w:val="00BC1C8D"/>
    <w:rsid w:val="00BC32AF"/>
    <w:rsid w:val="00BD6939"/>
    <w:rsid w:val="00C146A3"/>
    <w:rsid w:val="00C32FEC"/>
    <w:rsid w:val="00C47351"/>
    <w:rsid w:val="00C55121"/>
    <w:rsid w:val="00C55A86"/>
    <w:rsid w:val="00C71ADE"/>
    <w:rsid w:val="00CB60F5"/>
    <w:rsid w:val="00CD4CC7"/>
    <w:rsid w:val="00CD60A2"/>
    <w:rsid w:val="00CD6BD9"/>
    <w:rsid w:val="00CE1EF7"/>
    <w:rsid w:val="00CE257D"/>
    <w:rsid w:val="00CE4120"/>
    <w:rsid w:val="00D14D2C"/>
    <w:rsid w:val="00D226BE"/>
    <w:rsid w:val="00D3637A"/>
    <w:rsid w:val="00D402DB"/>
    <w:rsid w:val="00D500EC"/>
    <w:rsid w:val="00D6632D"/>
    <w:rsid w:val="00D669AA"/>
    <w:rsid w:val="00D674BC"/>
    <w:rsid w:val="00D95FA0"/>
    <w:rsid w:val="00DA0D30"/>
    <w:rsid w:val="00DA0D55"/>
    <w:rsid w:val="00DB0664"/>
    <w:rsid w:val="00DB68C8"/>
    <w:rsid w:val="00DE7A1B"/>
    <w:rsid w:val="00DF55AE"/>
    <w:rsid w:val="00E04697"/>
    <w:rsid w:val="00E06B2E"/>
    <w:rsid w:val="00E15E3B"/>
    <w:rsid w:val="00E33103"/>
    <w:rsid w:val="00E91A34"/>
    <w:rsid w:val="00EA3D25"/>
    <w:rsid w:val="00EB0A21"/>
    <w:rsid w:val="00EC41C1"/>
    <w:rsid w:val="00EC73CF"/>
    <w:rsid w:val="00EE17F7"/>
    <w:rsid w:val="00EE1FAB"/>
    <w:rsid w:val="00EF5247"/>
    <w:rsid w:val="00EF6C0B"/>
    <w:rsid w:val="00F46E00"/>
    <w:rsid w:val="00F5600E"/>
    <w:rsid w:val="00F95BBF"/>
    <w:rsid w:val="00FA2C6D"/>
    <w:rsid w:val="00FB4E8E"/>
    <w:rsid w:val="00FE5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BF1BBBD"/>
  <w14:defaultImageDpi w14:val="0"/>
  <w15:docId w15:val="{0BA23A7D-5976-4114-BE85-3BE475BB5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2C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12011E"/>
    <w:rPr>
      <w:rFonts w:cs="Times New Roman"/>
    </w:rPr>
  </w:style>
  <w:style w:type="character" w:styleId="Hyperlink">
    <w:name w:val="Hyperlink"/>
    <w:basedOn w:val="DefaultParagraphFont"/>
    <w:uiPriority w:val="99"/>
    <w:unhideWhenUsed/>
    <w:rsid w:val="00DB066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CB60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D3193"/>
    <w:pPr>
      <w:ind w:left="720"/>
      <w:contextualSpacing/>
    </w:pPr>
  </w:style>
  <w:style w:type="table" w:styleId="PlainTable1">
    <w:name w:val="Plain Table 1"/>
    <w:basedOn w:val="TableNormal"/>
    <w:uiPriority w:val="99"/>
    <w:rsid w:val="004F245B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C47351"/>
    <w:pPr>
      <w:spacing w:after="200"/>
    </w:pPr>
    <w:rPr>
      <w:i/>
      <w:iCs/>
      <w:color w:val="1F497D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4735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27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7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0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1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77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tiff"/><Relationship Id="rId12" Type="http://schemas.openxmlformats.org/officeDocument/2006/relationships/hyperlink" Target="http://neuralnetworksanddeeplearning.com/" TargetMode="External"/><Relationship Id="rId13" Type="http://schemas.openxmlformats.org/officeDocument/2006/relationships/hyperlink" Target="https://github.com/gcr/torch-residual-networks/blob/master/train-cifar.lua" TargetMode="Externa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tiff"/><Relationship Id="rId8" Type="http://schemas.openxmlformats.org/officeDocument/2006/relationships/image" Target="media/image3.tiff"/><Relationship Id="rId9" Type="http://schemas.openxmlformats.org/officeDocument/2006/relationships/image" Target="media/image4.tiff"/><Relationship Id="rId10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1357843-7546-DB48-8075-2D8390F1E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6</Pages>
  <Words>454</Words>
  <Characters>2589</Characters>
  <Application>Microsoft Macintosh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Formatting Instructions for NIPS -17-</vt:lpstr>
    </vt:vector>
  </TitlesOfParts>
  <Company>Microsoft Corporation</Company>
  <LinksUpToDate>false</LinksUpToDate>
  <CharactersWithSpaces>3037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Formatting Instructions for NIPS -17-</dc:title>
  <dc:creator>NIPS publication chair</dc:creator>
  <cp:lastModifiedBy>Apoorve Dave</cp:lastModifiedBy>
  <cp:revision>117</cp:revision>
  <cp:lastPrinted>2016-04-26T23:53:00Z</cp:lastPrinted>
  <dcterms:created xsi:type="dcterms:W3CDTF">2012-03-12T18:28:00Z</dcterms:created>
  <dcterms:modified xsi:type="dcterms:W3CDTF">2016-05-10T04:09:00Z</dcterms:modified>
</cp:coreProperties>
</file>